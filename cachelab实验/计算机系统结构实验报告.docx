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6EEBA" w14:textId="4833AFCD" w:rsidR="000C5960" w:rsidRDefault="006E3352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7BC45F5" wp14:editId="2E349ABD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60F17" id="Rectangle 366" o:spid="_x0000_s1026" alt="Light vertical" style="position:absolute;left:0;text-align:left;margin-left:267.95pt;margin-top:-71.6pt;width:9.8pt;height:841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C7124DF" wp14:editId="332102DA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41FD6" id="Rectangle 365" o:spid="_x0000_s1026" style="position:absolute;left:0;text-align:left;margin-left:277.75pt;margin-top:-1in;width:227.55pt;height:841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17F117F6" w14:textId="77777777" w:rsidR="000C5960" w:rsidRDefault="000C5960"/>
    <w:p w14:paraId="1730E94C" w14:textId="77777777" w:rsidR="000C5960" w:rsidRDefault="000C5960"/>
    <w:p w14:paraId="4A72D38A" w14:textId="314398D8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F933202" wp14:editId="147735E5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2DCBD" w14:textId="02B9C0B3" w:rsidR="00A16455" w:rsidRPr="00394576" w:rsidRDefault="00A16455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  <w:p w14:paraId="460B2F5A" w14:textId="77777777" w:rsidR="00A16455" w:rsidRDefault="00A16455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33202" id="Rectangle 367" o:spid="_x0000_s1026" style="position:absolute;margin-left:267.95pt;margin-top:7.3pt;width:237.35pt;height:83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EF2DCBD" w14:textId="02B9C0B3" w:rsidR="00A16455" w:rsidRPr="00394576" w:rsidRDefault="00A16455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8</w:t>
                      </w:r>
                    </w:p>
                    <w:p w14:paraId="460B2F5A" w14:textId="77777777" w:rsidR="00A16455" w:rsidRDefault="00A16455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2A2130" w14:textId="73CA8412" w:rsidR="000C5960" w:rsidRDefault="006E3352">
      <w:pPr>
        <w:widowControl/>
        <w:jc w:val="left"/>
      </w:pPr>
      <w:r w:rsidRPr="001431AE">
        <w:rPr>
          <w:noProof/>
        </w:rPr>
        <w:drawing>
          <wp:inline distT="0" distB="0" distL="0" distR="0" wp14:anchorId="0C0BD816" wp14:editId="3C5B5DB8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EFEE" w14:textId="79F097C7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120A697" wp14:editId="18273948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7207" w14:textId="5AA69A04" w:rsidR="00A16455" w:rsidRPr="00B5427A" w:rsidRDefault="00A16455" w:rsidP="002C00E8">
                            <w:pPr>
                              <w:pStyle w:val="ac"/>
                              <w:ind w:firstLineChars="200" w:firstLine="1201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计算机系统结构实验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A697" id="矩形 16" o:spid="_x0000_s1027" style="position:absolute;margin-left:-11.25pt;margin-top:9.55pt;width:482.05pt;height:57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F057207" w14:textId="5AA69A04" w:rsidR="00A16455" w:rsidRPr="00B5427A" w:rsidRDefault="00A16455" w:rsidP="002C00E8">
                      <w:pPr>
                        <w:pStyle w:val="ac"/>
                        <w:ind w:firstLineChars="200" w:firstLine="1201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计算机系统结构实验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03CC2780" w14:textId="77777777" w:rsidR="000C5960" w:rsidRDefault="000C5960">
      <w:pPr>
        <w:widowControl/>
        <w:jc w:val="left"/>
      </w:pPr>
    </w:p>
    <w:p w14:paraId="4A140927" w14:textId="77777777" w:rsidR="000C5960" w:rsidRDefault="000C5960">
      <w:pPr>
        <w:widowControl/>
        <w:jc w:val="left"/>
      </w:pPr>
    </w:p>
    <w:p w14:paraId="7DB00B16" w14:textId="77777777" w:rsidR="000C5960" w:rsidRDefault="000C5960">
      <w:pPr>
        <w:widowControl/>
        <w:jc w:val="left"/>
      </w:pPr>
    </w:p>
    <w:p w14:paraId="65A636BD" w14:textId="77777777" w:rsidR="000C5960" w:rsidRDefault="000C5960">
      <w:pPr>
        <w:widowControl/>
        <w:jc w:val="left"/>
      </w:pPr>
    </w:p>
    <w:p w14:paraId="348ED24B" w14:textId="77777777" w:rsidR="000C5960" w:rsidRDefault="000C5960">
      <w:pPr>
        <w:widowControl/>
        <w:jc w:val="left"/>
      </w:pPr>
    </w:p>
    <w:p w14:paraId="662654B8" w14:textId="77777777" w:rsidR="000C5960" w:rsidRDefault="000C5960">
      <w:pPr>
        <w:widowControl/>
        <w:jc w:val="left"/>
      </w:pPr>
    </w:p>
    <w:p w14:paraId="678D1000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29ABC531" w14:textId="77777777" w:rsidR="00BD59DA" w:rsidRDefault="00BD59DA">
      <w:pPr>
        <w:widowControl/>
        <w:jc w:val="left"/>
      </w:pPr>
    </w:p>
    <w:p w14:paraId="3DB89F93" w14:textId="77777777" w:rsidR="00BD59DA" w:rsidRDefault="00BD59DA">
      <w:pPr>
        <w:widowControl/>
        <w:jc w:val="left"/>
      </w:pPr>
    </w:p>
    <w:p w14:paraId="6ECE9BC6" w14:textId="77777777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42F459C5" w14:textId="77777777">
        <w:trPr>
          <w:trHeight w:val="567"/>
        </w:trPr>
        <w:tc>
          <w:tcPr>
            <w:tcW w:w="1560" w:type="dxa"/>
            <w:vAlign w:val="bottom"/>
          </w:tcPr>
          <w:p w14:paraId="073ADED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788289FB" w14:textId="747CE6FD" w:rsidR="000C5960" w:rsidRDefault="003966C5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计算机系统</w:t>
            </w:r>
            <w:r w:rsidR="002C00E8">
              <w:rPr>
                <w:rFonts w:ascii="宋体" w:hAnsi="宋体" w:hint="eastAsia"/>
                <w:sz w:val="28"/>
              </w:rPr>
              <w:t>结构实验报告</w:t>
            </w:r>
          </w:p>
        </w:tc>
      </w:tr>
      <w:tr w:rsidR="000C5960" w14:paraId="52217837" w14:textId="77777777">
        <w:trPr>
          <w:trHeight w:val="567"/>
        </w:trPr>
        <w:tc>
          <w:tcPr>
            <w:tcW w:w="1560" w:type="dxa"/>
            <w:vAlign w:val="bottom"/>
          </w:tcPr>
          <w:p w14:paraId="3324B08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4522E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7CBDC226" w14:textId="77777777">
        <w:trPr>
          <w:trHeight w:val="567"/>
        </w:trPr>
        <w:tc>
          <w:tcPr>
            <w:tcW w:w="1560" w:type="dxa"/>
            <w:vAlign w:val="bottom"/>
          </w:tcPr>
          <w:p w14:paraId="690DB716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35B06A" w14:textId="74A0EF6A" w:rsidR="000C5960" w:rsidRDefault="000C5960" w:rsidP="002C00E8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CS</w:t>
            </w:r>
            <w:r w:rsidR="002C00E8">
              <w:rPr>
                <w:rFonts w:ascii="宋体" w:hAnsi="宋体" w:hint="eastAsia"/>
                <w:sz w:val="28"/>
              </w:rPr>
              <w:t>1503</w:t>
            </w:r>
          </w:p>
        </w:tc>
      </w:tr>
      <w:tr w:rsidR="000C5960" w14:paraId="6DA42C36" w14:textId="77777777">
        <w:trPr>
          <w:trHeight w:val="567"/>
        </w:trPr>
        <w:tc>
          <w:tcPr>
            <w:tcW w:w="1560" w:type="dxa"/>
            <w:vAlign w:val="bottom"/>
          </w:tcPr>
          <w:p w14:paraId="16CE1E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6FF202" w14:textId="397EABCA" w:rsidR="000C5960" w:rsidRDefault="000C5960" w:rsidP="002C00E8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</w:t>
            </w:r>
            <w:r w:rsidR="002C00E8">
              <w:rPr>
                <w:rFonts w:ascii="宋体" w:hAnsi="宋体" w:hint="eastAsia"/>
                <w:sz w:val="28"/>
              </w:rPr>
              <w:t>2015145</w:t>
            </w:r>
            <w:r w:rsidR="006F2020">
              <w:rPr>
                <w:rFonts w:ascii="宋体" w:hAnsi="宋体" w:hint="eastAsia"/>
                <w:sz w:val="28"/>
              </w:rPr>
              <w:t>59</w:t>
            </w:r>
          </w:p>
        </w:tc>
      </w:tr>
      <w:tr w:rsidR="000C5960" w14:paraId="5BD8511F" w14:textId="77777777">
        <w:trPr>
          <w:trHeight w:val="567"/>
        </w:trPr>
        <w:tc>
          <w:tcPr>
            <w:tcW w:w="1560" w:type="dxa"/>
            <w:vAlign w:val="bottom"/>
          </w:tcPr>
          <w:p w14:paraId="4E410CA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E3D74" w14:textId="590EB628" w:rsidR="000C5960" w:rsidRDefault="006F2020" w:rsidP="00546102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周铭昊</w:t>
            </w:r>
          </w:p>
        </w:tc>
      </w:tr>
      <w:tr w:rsidR="000C5960" w14:paraId="452D46C5" w14:textId="77777777">
        <w:trPr>
          <w:trHeight w:val="567"/>
        </w:trPr>
        <w:tc>
          <w:tcPr>
            <w:tcW w:w="1560" w:type="dxa"/>
            <w:vAlign w:val="bottom"/>
          </w:tcPr>
          <w:p w14:paraId="14AD052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AA87EC" w14:textId="4D70BB32" w:rsidR="000C5960" w:rsidRDefault="006F202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15802740273</w:t>
            </w:r>
          </w:p>
        </w:tc>
      </w:tr>
      <w:tr w:rsidR="000C5960" w14:paraId="07ECEBE8" w14:textId="77777777">
        <w:trPr>
          <w:trHeight w:val="567"/>
        </w:trPr>
        <w:tc>
          <w:tcPr>
            <w:tcW w:w="1560" w:type="dxa"/>
            <w:vAlign w:val="bottom"/>
          </w:tcPr>
          <w:p w14:paraId="7500CBD4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98832B" w14:textId="44A78E54" w:rsidR="000C5960" w:rsidRDefault="006F202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630212894@qq</w:t>
            </w:r>
            <w:r>
              <w:rPr>
                <w:rFonts w:ascii="宋体" w:hAnsi="宋体"/>
                <w:sz w:val="28"/>
              </w:rPr>
              <w:t>.com</w:t>
            </w:r>
          </w:p>
        </w:tc>
      </w:tr>
      <w:tr w:rsidR="000C5960" w14:paraId="5D8B5174" w14:textId="77777777">
        <w:trPr>
          <w:trHeight w:val="567"/>
        </w:trPr>
        <w:tc>
          <w:tcPr>
            <w:tcW w:w="1560" w:type="dxa"/>
            <w:vAlign w:val="bottom"/>
          </w:tcPr>
          <w:p w14:paraId="2722CA3F" w14:textId="4192C683" w:rsidR="000C5960" w:rsidRDefault="006E3352">
            <w:pPr>
              <w:rPr>
                <w:rFonts w:ascii="黑体" w:eastAsia="黑体" w:hAnsi="黑体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6FEAA4DA" wp14:editId="33CD460A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49D8D8" id="Group 9" o:spid="_x0000_s1026" style="position:absolute;left:0;text-align:left;margin-left:303pt;margin-top:21.45pt;width:183.25pt;height:177.55pt;z-index:251658240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3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4" o:title=""/>
                      </v:shape>
                    </v:group>
                  </w:pict>
                </mc:Fallback>
              </mc:AlternateContent>
            </w:r>
            <w:r w:rsidR="000C5960"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597BE" w14:textId="44406396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</w:t>
            </w:r>
            <w:r w:rsidR="006F2020">
              <w:rPr>
                <w:rFonts w:ascii="宋体" w:hAnsi="宋体"/>
                <w:sz w:val="28"/>
              </w:rPr>
              <w:t>8</w:t>
            </w:r>
            <w:r>
              <w:rPr>
                <w:rFonts w:ascii="宋体" w:hAnsi="宋体" w:hint="eastAsia"/>
                <w:sz w:val="28"/>
              </w:rPr>
              <w:t>-0</w:t>
            </w:r>
            <w:r w:rsidR="006F2020">
              <w:rPr>
                <w:rFonts w:ascii="宋体" w:hAnsi="宋体"/>
                <w:sz w:val="28"/>
              </w:rPr>
              <w:t>5</w:t>
            </w:r>
            <w:r>
              <w:rPr>
                <w:rFonts w:ascii="宋体" w:hAnsi="宋体" w:hint="eastAsia"/>
                <w:sz w:val="28"/>
              </w:rPr>
              <w:t>-0</w:t>
            </w:r>
            <w:r w:rsidR="006F2020">
              <w:rPr>
                <w:rFonts w:ascii="宋体" w:hAnsi="宋体" w:hint="eastAsia"/>
                <w:sz w:val="28"/>
              </w:rPr>
              <w:t>3</w:t>
            </w:r>
            <w:r>
              <w:rPr>
                <w:rFonts w:ascii="宋体" w:hAnsi="宋体" w:hint="eastAsia"/>
                <w:sz w:val="28"/>
              </w:rPr>
              <w:t xml:space="preserve"> 周</w:t>
            </w:r>
            <w:r w:rsidR="006F2020">
              <w:rPr>
                <w:rFonts w:ascii="宋体" w:hAnsi="宋体" w:hint="eastAsia"/>
                <w:sz w:val="28"/>
              </w:rPr>
              <w:t>四晚上</w:t>
            </w:r>
          </w:p>
        </w:tc>
      </w:tr>
    </w:tbl>
    <w:p w14:paraId="44C0ABAD" w14:textId="77777777" w:rsidR="000C5960" w:rsidRDefault="000C5960">
      <w:pPr>
        <w:widowControl/>
        <w:jc w:val="left"/>
        <w:sectPr w:rsidR="000C5960" w:rsidSect="00976F7A">
          <w:headerReference w:type="default" r:id="rId15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61A70950" w14:textId="77777777" w:rsidR="00C607F1" w:rsidRDefault="00C607F1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</w:p>
    <w:p w14:paraId="59A1691F" w14:textId="77777777" w:rsidR="00C607F1" w:rsidRDefault="00C607F1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14:paraId="2E86F233" w14:textId="601D2857" w:rsidR="000C5960" w:rsidRDefault="000C5960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22B88B56" w14:textId="2DB9487E" w:rsidR="00C607F1" w:rsidRDefault="000C596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513657153" w:history="1">
        <w:r w:rsidR="00C607F1" w:rsidRPr="00604704">
          <w:rPr>
            <w:rStyle w:val="af"/>
            <w:noProof/>
          </w:rPr>
          <w:t>1</w:t>
        </w:r>
        <w:r w:rsidR="00C607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607F1" w:rsidRPr="00604704">
          <w:rPr>
            <w:rStyle w:val="af"/>
            <w:noProof/>
          </w:rPr>
          <w:t>实验概述</w:t>
        </w:r>
        <w:r w:rsidR="00C607F1">
          <w:rPr>
            <w:noProof/>
            <w:webHidden/>
          </w:rPr>
          <w:tab/>
        </w:r>
        <w:r w:rsidR="00C607F1">
          <w:rPr>
            <w:noProof/>
            <w:webHidden/>
          </w:rPr>
          <w:fldChar w:fldCharType="begin"/>
        </w:r>
        <w:r w:rsidR="00C607F1">
          <w:rPr>
            <w:noProof/>
            <w:webHidden/>
          </w:rPr>
          <w:instrText xml:space="preserve"> PAGEREF _Toc513657153 \h </w:instrText>
        </w:r>
        <w:r w:rsidR="00C607F1">
          <w:rPr>
            <w:noProof/>
            <w:webHidden/>
          </w:rPr>
        </w:r>
        <w:r w:rsidR="00C607F1">
          <w:rPr>
            <w:noProof/>
            <w:webHidden/>
          </w:rPr>
          <w:fldChar w:fldCharType="separate"/>
        </w:r>
        <w:r w:rsidR="00C607F1">
          <w:rPr>
            <w:noProof/>
            <w:webHidden/>
          </w:rPr>
          <w:t>1</w:t>
        </w:r>
        <w:r w:rsidR="00C607F1">
          <w:rPr>
            <w:noProof/>
            <w:webHidden/>
          </w:rPr>
          <w:fldChar w:fldCharType="end"/>
        </w:r>
      </w:hyperlink>
    </w:p>
    <w:p w14:paraId="1CC61439" w14:textId="26966C4B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54" w:history="1">
        <w:r w:rsidRPr="00604704">
          <w:rPr>
            <w:rStyle w:val="af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028819" w14:textId="74CB5B69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55" w:history="1">
        <w:r w:rsidRPr="00604704">
          <w:rPr>
            <w:rStyle w:val="af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2C2C87" w14:textId="1E03E2CC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56" w:history="1">
        <w:r w:rsidRPr="00604704">
          <w:rPr>
            <w:rStyle w:val="af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B52436" w14:textId="38153E03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57" w:history="1">
        <w:r w:rsidRPr="00604704">
          <w:rPr>
            <w:rStyle w:val="af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3B1E69" w14:textId="723130CF" w:rsidR="00C607F1" w:rsidRDefault="00C607F1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657158" w:history="1">
        <w:r w:rsidRPr="00604704">
          <w:rPr>
            <w:rStyle w:val="af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实验方案设计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0A601C" w14:textId="44A6D281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59" w:history="1">
        <w:r w:rsidRPr="00604704">
          <w:rPr>
            <w:rStyle w:val="af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编写</w:t>
        </w:r>
        <w:r w:rsidRPr="00604704">
          <w:rPr>
            <w:rStyle w:val="af"/>
            <w:noProof/>
          </w:rPr>
          <w:t>Cache</w:t>
        </w:r>
        <w:r w:rsidRPr="00604704">
          <w:rPr>
            <w:rStyle w:val="af"/>
            <w:noProof/>
          </w:rPr>
          <w:t>模拟器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15F454" w14:textId="28B509EC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60" w:history="1">
        <w:r w:rsidRPr="00604704">
          <w:rPr>
            <w:rStyle w:val="af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优化矩阵转置操作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4B1268" w14:textId="0ED7748D" w:rsidR="00C607F1" w:rsidRDefault="00C607F1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657161" w:history="1">
        <w:r w:rsidRPr="00604704">
          <w:rPr>
            <w:rStyle w:val="af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实验过程与调试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0DFC17" w14:textId="06C4B453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62" w:history="1">
        <w:r w:rsidRPr="00604704">
          <w:rPr>
            <w:rStyle w:val="af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实验一测试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8CF62B" w14:textId="30C5F6DA" w:rsidR="00C607F1" w:rsidRDefault="00C607F1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657163" w:history="1">
        <w:r w:rsidRPr="00604704">
          <w:rPr>
            <w:rStyle w:val="af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</w:t>
        </w:r>
        <w:r w:rsidRPr="00604704">
          <w:rPr>
            <w:rStyle w:val="af"/>
            <w:noProof/>
          </w:rPr>
          <w:t>验</w:t>
        </w:r>
        <w:r w:rsidRPr="00604704">
          <w:rPr>
            <w:rStyle w:val="af"/>
            <w:noProof/>
          </w:rPr>
          <w:t>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CC941B" w14:textId="280B5C90" w:rsidR="00C607F1" w:rsidRDefault="00C607F1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657164" w:history="1">
        <w:r w:rsidRPr="00604704">
          <w:rPr>
            <w:rStyle w:val="af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604704">
          <w:rPr>
            <w:rStyle w:val="af"/>
            <w:noProof/>
          </w:rPr>
          <w:t>实验总结与心得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5AAA66" w14:textId="13308DB8" w:rsidR="00C607F1" w:rsidRDefault="00C607F1">
      <w:pPr>
        <w:pStyle w:val="11"/>
        <w:tabs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657165" w:history="1">
        <w:r w:rsidRPr="00604704">
          <w:rPr>
            <w:rStyle w:val="af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_Toc513657165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7F0DF7" w14:textId="7FB375BB" w:rsidR="000C5960" w:rsidRDefault="000C5960">
      <w:pPr>
        <w:sectPr w:rsidR="000C5960" w:rsidSect="00976F7A">
          <w:headerReference w:type="default" r:id="rId16"/>
          <w:footerReference w:type="default" r:id="rId17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1D47AF39" w14:textId="3F1A4107" w:rsidR="000C5960" w:rsidRPr="00207D8A" w:rsidRDefault="002C00E8" w:rsidP="00452323">
      <w:pPr>
        <w:pStyle w:val="10"/>
        <w:numPr>
          <w:ilvl w:val="0"/>
          <w:numId w:val="7"/>
        </w:numPr>
      </w:pPr>
      <w:bookmarkStart w:id="13" w:name="_Toc513657153"/>
      <w:r>
        <w:rPr>
          <w:rFonts w:hint="eastAsia"/>
        </w:rPr>
        <w:lastRenderedPageBreak/>
        <w:t>实验</w:t>
      </w:r>
      <w:r w:rsidR="000C5960" w:rsidRPr="00207D8A">
        <w:rPr>
          <w:rFonts w:hint="eastAsia"/>
        </w:rPr>
        <w:t>概述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6219E629" w14:textId="30D463D7" w:rsidR="000C5960" w:rsidRPr="001F5053" w:rsidRDefault="002C00E8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14" w:name="_Toc513657154"/>
      <w:r>
        <w:rPr>
          <w:rFonts w:hint="eastAsia"/>
        </w:rPr>
        <w:t>实验</w:t>
      </w:r>
      <w:r w:rsidR="000C5960" w:rsidRPr="001F5053">
        <w:rPr>
          <w:rFonts w:hint="eastAsia"/>
        </w:rPr>
        <w:t>目的</w:t>
      </w:r>
      <w:bookmarkEnd w:id="14"/>
    </w:p>
    <w:p w14:paraId="60E793F7" w14:textId="77777777" w:rsidR="00736F9F" w:rsidRDefault="00736F9F" w:rsidP="00F430B4">
      <w:pPr>
        <w:spacing w:line="300" w:lineRule="auto"/>
        <w:ind w:rightChars="11" w:right="26" w:firstLineChars="200" w:firstLine="480"/>
        <w:rPr>
          <w:rFonts w:ascii="宋体" w:hAnsi="宋体"/>
          <w:color w:val="000000"/>
        </w:rPr>
      </w:pPr>
      <w:bookmarkStart w:id="15" w:name="_Toc134007858"/>
      <w:bookmarkStart w:id="16" w:name="_Toc135227308"/>
      <w:bookmarkStart w:id="17" w:name="_Toc135227387"/>
      <w:bookmarkStart w:id="18" w:name="_Toc135227509"/>
      <w:bookmarkStart w:id="19" w:name="_Toc266358960"/>
      <w:r w:rsidRPr="00736F9F">
        <w:rPr>
          <w:rFonts w:ascii="宋体" w:hAnsi="宋体" w:hint="eastAsia"/>
          <w:color w:val="000000"/>
        </w:rPr>
        <w:t>理解cache工作原理；</w:t>
      </w:r>
    </w:p>
    <w:p w14:paraId="059E4F2A" w14:textId="77039E94" w:rsidR="00EC3D55" w:rsidRDefault="00736F9F" w:rsidP="00F430B4">
      <w:pPr>
        <w:spacing w:line="300" w:lineRule="auto"/>
        <w:ind w:rightChars="11" w:right="26" w:firstLineChars="200" w:firstLine="480"/>
        <w:rPr>
          <w:rFonts w:ascii="宋体" w:hAnsi="宋体"/>
          <w:color w:val="000000"/>
        </w:rPr>
      </w:pPr>
      <w:r w:rsidRPr="00736F9F">
        <w:rPr>
          <w:rFonts w:ascii="宋体" w:hAnsi="宋体" w:hint="eastAsia"/>
          <w:color w:val="000000"/>
        </w:rPr>
        <w:t>加深Cache缓存组成结构对C程序性能的影响的理解</w:t>
      </w:r>
      <w:r w:rsidR="00EC3D55" w:rsidRPr="00EC3D55">
        <w:rPr>
          <w:rFonts w:ascii="宋体" w:hAnsi="宋体" w:hint="eastAsia"/>
          <w:color w:val="000000"/>
        </w:rPr>
        <w:t>。</w:t>
      </w:r>
    </w:p>
    <w:p w14:paraId="0E0B3A14" w14:textId="09DE407E" w:rsidR="00552BB0" w:rsidRPr="00552BB0" w:rsidRDefault="002C00E8" w:rsidP="00F430B4">
      <w:pPr>
        <w:pStyle w:val="2"/>
        <w:tabs>
          <w:tab w:val="clear" w:pos="720"/>
          <w:tab w:val="left" w:pos="567"/>
        </w:tabs>
        <w:spacing w:line="300" w:lineRule="auto"/>
        <w:ind w:left="818" w:right="240" w:hanging="818"/>
      </w:pPr>
      <w:bookmarkStart w:id="20" w:name="_Toc513657155"/>
      <w:bookmarkEnd w:id="15"/>
      <w:bookmarkEnd w:id="16"/>
      <w:bookmarkEnd w:id="17"/>
      <w:bookmarkEnd w:id="18"/>
      <w:bookmarkEnd w:id="19"/>
      <w:r>
        <w:rPr>
          <w:rFonts w:hint="eastAsia"/>
        </w:rPr>
        <w:t>实验内容</w:t>
      </w:r>
      <w:bookmarkEnd w:id="20"/>
    </w:p>
    <w:p w14:paraId="45B47459" w14:textId="5635373A" w:rsidR="0097517A" w:rsidRDefault="0097517A" w:rsidP="00F430B4">
      <w:pPr>
        <w:spacing w:line="300" w:lineRule="auto"/>
        <w:ind w:rightChars="11" w:right="26" w:firstLineChars="200" w:firstLine="480"/>
        <w:rPr>
          <w:rFonts w:ascii="宋体" w:hAnsi="宋体"/>
        </w:rPr>
      </w:pPr>
      <w:r w:rsidRPr="0097517A">
        <w:rPr>
          <w:rFonts w:ascii="宋体" w:hAnsi="宋体" w:hint="eastAsia"/>
        </w:rPr>
        <w:t>第一部分：编写一个200-300行的C程序来模拟Cache缓存的行为</w:t>
      </w:r>
      <w:r>
        <w:rPr>
          <w:rFonts w:ascii="宋体" w:hAnsi="宋体" w:hint="eastAsia"/>
        </w:rPr>
        <w:t>；</w:t>
      </w:r>
    </w:p>
    <w:p w14:paraId="52948383" w14:textId="796A218B" w:rsidR="0097517A" w:rsidRDefault="0097517A" w:rsidP="00F430B4">
      <w:pPr>
        <w:spacing w:line="300" w:lineRule="auto"/>
        <w:ind w:rightChars="11" w:right="26" w:firstLineChars="200" w:firstLine="480"/>
        <w:rPr>
          <w:rFonts w:ascii="宋体" w:hAnsi="宋体"/>
        </w:rPr>
      </w:pPr>
      <w:r w:rsidRPr="0097517A">
        <w:rPr>
          <w:rFonts w:ascii="宋体" w:hAnsi="宋体" w:hint="eastAsia"/>
        </w:rPr>
        <w:t>第二部分：在参考Cache实现的基础上，优化一个矩阵转置函数，以最小化缓存</w:t>
      </w:r>
      <w:proofErr w:type="gramStart"/>
      <w:r w:rsidRPr="0097517A">
        <w:rPr>
          <w:rFonts w:ascii="宋体" w:hAnsi="宋体" w:hint="eastAsia"/>
        </w:rPr>
        <w:t>不</w:t>
      </w:r>
      <w:proofErr w:type="gramEnd"/>
      <w:r w:rsidRPr="0097517A">
        <w:rPr>
          <w:rFonts w:ascii="宋体" w:hAnsi="宋体" w:hint="eastAsia"/>
        </w:rPr>
        <w:t>命中（cache miss）的数量。</w:t>
      </w:r>
    </w:p>
    <w:p w14:paraId="71AC4F51" w14:textId="540245A5" w:rsidR="00DB60F4" w:rsidRDefault="002C00E8" w:rsidP="00F430B4">
      <w:pPr>
        <w:pStyle w:val="2"/>
        <w:tabs>
          <w:tab w:val="clear" w:pos="720"/>
          <w:tab w:val="left" w:pos="567"/>
        </w:tabs>
        <w:spacing w:line="300" w:lineRule="auto"/>
        <w:ind w:left="818" w:right="240" w:hanging="818"/>
      </w:pPr>
      <w:bookmarkStart w:id="21" w:name="_Toc513657156"/>
      <w:r>
        <w:rPr>
          <w:rFonts w:hint="eastAsia"/>
        </w:rPr>
        <w:t>实验环境</w:t>
      </w:r>
      <w:bookmarkEnd w:id="21"/>
    </w:p>
    <w:p w14:paraId="7636B09E" w14:textId="1EFAD38C" w:rsidR="00477492" w:rsidRPr="00477492" w:rsidRDefault="00477492" w:rsidP="00F430B4">
      <w:pPr>
        <w:pStyle w:val="a3"/>
        <w:spacing w:line="300" w:lineRule="auto"/>
        <w:ind w:firstLine="480"/>
      </w:pPr>
      <w:r w:rsidRPr="00477492">
        <w:rPr>
          <w:rFonts w:hint="eastAsia"/>
        </w:rPr>
        <w:t xml:space="preserve">Linux 64-bit + </w:t>
      </w:r>
      <w:proofErr w:type="spellStart"/>
      <w:r w:rsidRPr="00477492">
        <w:rPr>
          <w:rFonts w:hint="eastAsia"/>
        </w:rPr>
        <w:t>valgrind</w:t>
      </w:r>
      <w:proofErr w:type="spellEnd"/>
      <w:r w:rsidRPr="00477492">
        <w:rPr>
          <w:rFonts w:hint="eastAsia"/>
        </w:rPr>
        <w:t>软件包（第二个实验需要），</w:t>
      </w:r>
      <w:r w:rsidRPr="00477492">
        <w:rPr>
          <w:rFonts w:hint="eastAsia"/>
        </w:rPr>
        <w:t>C</w:t>
      </w:r>
      <w:r w:rsidRPr="00477492">
        <w:rPr>
          <w:rFonts w:hint="eastAsia"/>
        </w:rPr>
        <w:t>语言</w:t>
      </w:r>
    </w:p>
    <w:p w14:paraId="5ADD421A" w14:textId="46D6F086" w:rsidR="00AD02FF" w:rsidRDefault="002C00E8" w:rsidP="00F430B4">
      <w:pPr>
        <w:pStyle w:val="2"/>
        <w:tabs>
          <w:tab w:val="clear" w:pos="720"/>
          <w:tab w:val="left" w:pos="567"/>
        </w:tabs>
        <w:spacing w:line="300" w:lineRule="auto"/>
        <w:ind w:left="818" w:right="240" w:hanging="818"/>
      </w:pPr>
      <w:bookmarkStart w:id="22" w:name="_Toc513657157"/>
      <w:r>
        <w:rPr>
          <w:rFonts w:hint="eastAsia"/>
        </w:rPr>
        <w:t>实验要求</w:t>
      </w:r>
      <w:bookmarkEnd w:id="22"/>
    </w:p>
    <w:p w14:paraId="76E70BCE" w14:textId="77777777" w:rsidR="00477492" w:rsidRDefault="00477492" w:rsidP="00F430B4">
      <w:pPr>
        <w:pStyle w:val="a3"/>
        <w:spacing w:line="300" w:lineRule="auto"/>
        <w:ind w:firstLine="480"/>
      </w:pPr>
      <w:r>
        <w:rPr>
          <w:rFonts w:hint="eastAsia"/>
        </w:rPr>
        <w:t>实验内容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7254A117" w14:textId="7ACFBA92" w:rsidR="00477492" w:rsidRPr="00477492" w:rsidRDefault="00477492" w:rsidP="00F430B4">
      <w:pPr>
        <w:pStyle w:val="a3"/>
        <w:numPr>
          <w:ilvl w:val="0"/>
          <w:numId w:val="25"/>
        </w:numPr>
        <w:spacing w:line="300" w:lineRule="auto"/>
        <w:ind w:firstLineChars="0"/>
      </w:pPr>
      <w:r w:rsidRPr="00477492">
        <w:rPr>
          <w:rFonts w:hint="eastAsia"/>
        </w:rPr>
        <w:t>任务：在</w:t>
      </w:r>
      <w:proofErr w:type="spellStart"/>
      <w:r w:rsidRPr="00477492">
        <w:rPr>
          <w:rFonts w:hint="eastAsia"/>
        </w:rPr>
        <w:t>csim.c</w:t>
      </w:r>
      <w:proofErr w:type="spellEnd"/>
      <w:r w:rsidRPr="00477492">
        <w:rPr>
          <w:rFonts w:hint="eastAsia"/>
        </w:rPr>
        <w:t>提供的程序框架中，编写实现一个</w:t>
      </w:r>
      <w:r w:rsidRPr="00477492">
        <w:rPr>
          <w:rFonts w:hint="eastAsia"/>
        </w:rPr>
        <w:t>Cache</w:t>
      </w:r>
      <w:r w:rsidRPr="00477492">
        <w:rPr>
          <w:rFonts w:hint="eastAsia"/>
        </w:rPr>
        <w:t>模拟器：</w:t>
      </w:r>
    </w:p>
    <w:p w14:paraId="33B4DCD4" w14:textId="77777777" w:rsidR="00477492" w:rsidRPr="00477492" w:rsidRDefault="00477492" w:rsidP="00F430B4">
      <w:pPr>
        <w:pStyle w:val="a3"/>
        <w:numPr>
          <w:ilvl w:val="0"/>
          <w:numId w:val="26"/>
        </w:numPr>
        <w:spacing w:line="300" w:lineRule="auto"/>
        <w:ind w:firstLineChars="0"/>
      </w:pPr>
      <w:r w:rsidRPr="00477492">
        <w:rPr>
          <w:rFonts w:hint="eastAsia"/>
        </w:rPr>
        <w:t>输入：内存访问轨迹</w:t>
      </w:r>
    </w:p>
    <w:p w14:paraId="3C887307" w14:textId="77777777" w:rsidR="00477492" w:rsidRPr="00477492" w:rsidRDefault="00477492" w:rsidP="00F430B4">
      <w:pPr>
        <w:pStyle w:val="a3"/>
        <w:numPr>
          <w:ilvl w:val="0"/>
          <w:numId w:val="26"/>
        </w:numPr>
        <w:spacing w:line="300" w:lineRule="auto"/>
        <w:ind w:firstLineChars="0"/>
      </w:pPr>
      <w:r w:rsidRPr="00477492">
        <w:rPr>
          <w:rFonts w:hint="eastAsia"/>
        </w:rPr>
        <w:t>操作：模拟缓存相对内存访问轨迹的命中</w:t>
      </w:r>
      <w:r w:rsidRPr="00477492">
        <w:rPr>
          <w:rFonts w:hint="eastAsia"/>
        </w:rPr>
        <w:t>/</w:t>
      </w:r>
      <w:r w:rsidRPr="00477492">
        <w:rPr>
          <w:rFonts w:hint="eastAsia"/>
        </w:rPr>
        <w:t>缺失行为</w:t>
      </w:r>
    </w:p>
    <w:p w14:paraId="59B1AE5B" w14:textId="77777777" w:rsidR="00477492" w:rsidRPr="00477492" w:rsidRDefault="00477492" w:rsidP="00F430B4">
      <w:pPr>
        <w:pStyle w:val="a3"/>
        <w:numPr>
          <w:ilvl w:val="0"/>
          <w:numId w:val="26"/>
        </w:numPr>
        <w:spacing w:line="300" w:lineRule="auto"/>
        <w:ind w:firstLineChars="0"/>
      </w:pPr>
      <w:r w:rsidRPr="00477492">
        <w:rPr>
          <w:rFonts w:hint="eastAsia"/>
        </w:rPr>
        <w:t>输出：命中、缺失和（缓存行）淘汰</w:t>
      </w:r>
      <w:r w:rsidRPr="00477492">
        <w:rPr>
          <w:rFonts w:hint="eastAsia"/>
        </w:rPr>
        <w:t>/</w:t>
      </w:r>
      <w:r w:rsidRPr="00477492">
        <w:rPr>
          <w:rFonts w:hint="eastAsia"/>
        </w:rPr>
        <w:t>驱逐的总数</w:t>
      </w:r>
    </w:p>
    <w:p w14:paraId="3ED620EB" w14:textId="6DA35A7C" w:rsidR="00477492" w:rsidRDefault="00477492" w:rsidP="00F430B4">
      <w:pPr>
        <w:pStyle w:val="a3"/>
        <w:numPr>
          <w:ilvl w:val="0"/>
          <w:numId w:val="25"/>
        </w:numPr>
        <w:spacing w:line="300" w:lineRule="auto"/>
        <w:ind w:firstLineChars="0"/>
      </w:pPr>
      <w:r w:rsidRPr="00477492">
        <w:rPr>
          <w:rFonts w:hint="eastAsia"/>
        </w:rPr>
        <w:t>具体要求：完成的</w:t>
      </w:r>
      <w:proofErr w:type="spellStart"/>
      <w:r w:rsidRPr="00477492">
        <w:rPr>
          <w:rFonts w:hint="eastAsia"/>
        </w:rPr>
        <w:t>csim.c</w:t>
      </w:r>
      <w:proofErr w:type="spellEnd"/>
      <w:r w:rsidRPr="00477492">
        <w:rPr>
          <w:rFonts w:hint="eastAsia"/>
        </w:rPr>
        <w:t>文件应能接受与参考缓存模拟器</w:t>
      </w:r>
      <w:proofErr w:type="spellStart"/>
      <w:r w:rsidRPr="00477492">
        <w:rPr>
          <w:rFonts w:hint="eastAsia"/>
        </w:rPr>
        <w:t>csim</w:t>
      </w:r>
      <w:proofErr w:type="spellEnd"/>
      <w:r w:rsidRPr="00477492">
        <w:rPr>
          <w:rFonts w:hint="eastAsia"/>
        </w:rPr>
        <w:t>-ref</w:t>
      </w:r>
      <w:r w:rsidRPr="00477492">
        <w:rPr>
          <w:rFonts w:hint="eastAsia"/>
        </w:rPr>
        <w:t>相同的命令行参数并产生一致的输出结果。完成的</w:t>
      </w:r>
      <w:proofErr w:type="spellStart"/>
      <w:r w:rsidRPr="00477492">
        <w:rPr>
          <w:rFonts w:hint="eastAsia"/>
        </w:rPr>
        <w:t>csim.c</w:t>
      </w:r>
      <w:proofErr w:type="spellEnd"/>
      <w:r w:rsidRPr="00477492">
        <w:rPr>
          <w:rFonts w:hint="eastAsia"/>
        </w:rPr>
        <w:t>文件应能接受与参考缓存模拟器</w:t>
      </w:r>
      <w:proofErr w:type="spellStart"/>
      <w:r w:rsidRPr="00477492">
        <w:rPr>
          <w:rFonts w:hint="eastAsia"/>
        </w:rPr>
        <w:t>csim</w:t>
      </w:r>
      <w:proofErr w:type="spellEnd"/>
      <w:r w:rsidRPr="00477492">
        <w:rPr>
          <w:rFonts w:hint="eastAsia"/>
        </w:rPr>
        <w:t>-ref</w:t>
      </w:r>
      <w:r w:rsidRPr="00477492">
        <w:rPr>
          <w:rFonts w:hint="eastAsia"/>
        </w:rPr>
        <w:t>相同的命令行参数并产生一致的输出结果。</w:t>
      </w:r>
    </w:p>
    <w:p w14:paraId="59BBE1E1" w14:textId="77777777" w:rsidR="00F430B4" w:rsidRDefault="00F430B4" w:rsidP="00F430B4">
      <w:pPr>
        <w:pStyle w:val="a3"/>
        <w:numPr>
          <w:ilvl w:val="0"/>
          <w:numId w:val="25"/>
        </w:numPr>
        <w:spacing w:line="300" w:lineRule="auto"/>
        <w:ind w:firstLineChars="0"/>
      </w:pPr>
      <w:r>
        <w:rPr>
          <w:rFonts w:hint="eastAsia"/>
        </w:rPr>
        <w:t>编程要求：</w:t>
      </w:r>
    </w:p>
    <w:p w14:paraId="0044D56C" w14:textId="6329E826" w:rsidR="00F430B4" w:rsidRP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</w:pPr>
      <w:r w:rsidRPr="00F430B4">
        <w:rPr>
          <w:rFonts w:hint="eastAsia"/>
        </w:rPr>
        <w:lastRenderedPageBreak/>
        <w:t>模拟器必须在输入参数</w:t>
      </w:r>
      <w:r w:rsidRPr="00F430B4">
        <w:rPr>
          <w:rFonts w:hint="eastAsia"/>
        </w:rPr>
        <w:t>s</w:t>
      </w:r>
      <w:r w:rsidRPr="00F430B4">
        <w:rPr>
          <w:rFonts w:hint="eastAsia"/>
        </w:rPr>
        <w:t>、</w:t>
      </w:r>
      <w:r w:rsidRPr="00F430B4">
        <w:rPr>
          <w:rFonts w:hint="eastAsia"/>
        </w:rPr>
        <w:t>E</w:t>
      </w:r>
      <w:r w:rsidRPr="00F430B4">
        <w:rPr>
          <w:rFonts w:hint="eastAsia"/>
        </w:rPr>
        <w:t>、</w:t>
      </w:r>
      <w:r w:rsidRPr="00F430B4">
        <w:rPr>
          <w:rFonts w:hint="eastAsia"/>
        </w:rPr>
        <w:t>b</w:t>
      </w:r>
      <w:r w:rsidRPr="00F430B4">
        <w:rPr>
          <w:rFonts w:hint="eastAsia"/>
        </w:rPr>
        <w:t>设置为任意值时均能正确工作——即需要使用</w:t>
      </w:r>
      <w:r w:rsidRPr="00F430B4">
        <w:rPr>
          <w:rFonts w:hint="eastAsia"/>
        </w:rPr>
        <w:t>malloc</w:t>
      </w:r>
      <w:r w:rsidRPr="00F430B4">
        <w:rPr>
          <w:rFonts w:hint="eastAsia"/>
        </w:rPr>
        <w:t>函数（而不是代码中固定大小的值）来为模拟器中数据结构分配存储空间。</w:t>
      </w:r>
    </w:p>
    <w:p w14:paraId="6BBC4B0D" w14:textId="77777777" w:rsidR="00F430B4" w:rsidRP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</w:pPr>
      <w:r w:rsidRPr="00F430B4">
        <w:rPr>
          <w:rFonts w:hint="eastAsia"/>
        </w:rPr>
        <w:t>由于</w:t>
      </w:r>
      <w:proofErr w:type="gramStart"/>
      <w:r w:rsidRPr="00F430B4">
        <w:rPr>
          <w:rFonts w:hint="eastAsia"/>
        </w:rPr>
        <w:t>实验仅</w:t>
      </w:r>
      <w:proofErr w:type="gramEnd"/>
      <w:r w:rsidRPr="00F430B4">
        <w:rPr>
          <w:rFonts w:hint="eastAsia"/>
        </w:rPr>
        <w:t>关心数据</w:t>
      </w:r>
      <w:r w:rsidRPr="00F430B4">
        <w:rPr>
          <w:rFonts w:hint="eastAsia"/>
        </w:rPr>
        <w:t>Cache</w:t>
      </w:r>
      <w:r w:rsidRPr="00F430B4">
        <w:rPr>
          <w:rFonts w:hint="eastAsia"/>
        </w:rPr>
        <w:t>的性能，因此模拟器应忽略所有指令</w:t>
      </w:r>
      <w:r w:rsidRPr="00F430B4">
        <w:rPr>
          <w:rFonts w:hint="eastAsia"/>
        </w:rPr>
        <w:t>cache</w:t>
      </w:r>
      <w:r w:rsidRPr="00F430B4">
        <w:rPr>
          <w:rFonts w:hint="eastAsia"/>
        </w:rPr>
        <w:t>访问（即轨迹中“</w:t>
      </w:r>
      <w:r w:rsidRPr="00F430B4">
        <w:rPr>
          <w:rFonts w:hint="eastAsia"/>
        </w:rPr>
        <w:t>I</w:t>
      </w:r>
      <w:r w:rsidRPr="00F430B4">
        <w:rPr>
          <w:rFonts w:hint="eastAsia"/>
        </w:rPr>
        <w:t>”起始的行）</w:t>
      </w:r>
    </w:p>
    <w:p w14:paraId="3198221E" w14:textId="77777777" w:rsidR="00F430B4" w:rsidRP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</w:pPr>
      <w:r w:rsidRPr="00F430B4">
        <w:rPr>
          <w:rFonts w:hint="eastAsia"/>
        </w:rPr>
        <w:t>假设内存访问的地址总是正确对齐的，即一次内存访问从不跨越块的边界——因此可忽略访问轨迹中给出的访问请求大小</w:t>
      </w:r>
    </w:p>
    <w:p w14:paraId="319F8381" w14:textId="77777777" w:rsid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  <w:jc w:val="center"/>
      </w:pPr>
      <w:r w:rsidRPr="00F430B4">
        <w:rPr>
          <w:rFonts w:hint="eastAsia"/>
        </w:rPr>
        <w:t>main</w:t>
      </w:r>
      <w:r w:rsidRPr="00F430B4">
        <w:rPr>
          <w:rFonts w:hint="eastAsia"/>
        </w:rPr>
        <w:t>函数最后必须调用</w:t>
      </w:r>
      <w:proofErr w:type="spellStart"/>
      <w:r w:rsidRPr="00F430B4">
        <w:rPr>
          <w:rFonts w:hint="eastAsia"/>
        </w:rPr>
        <w:t>printSummary</w:t>
      </w:r>
      <w:proofErr w:type="spellEnd"/>
      <w:r w:rsidRPr="00F430B4">
        <w:rPr>
          <w:rFonts w:hint="eastAsia"/>
        </w:rPr>
        <w:t>函数输出结果，</w:t>
      </w:r>
      <w:proofErr w:type="gramStart"/>
      <w:r w:rsidRPr="00F430B4">
        <w:rPr>
          <w:rFonts w:hint="eastAsia"/>
        </w:rPr>
        <w:t>并如下</w:t>
      </w:r>
      <w:proofErr w:type="gramEnd"/>
      <w:r w:rsidRPr="00F430B4">
        <w:rPr>
          <w:rFonts w:hint="eastAsia"/>
        </w:rPr>
        <w:t>传之以命中</w:t>
      </w:r>
      <w:r w:rsidRPr="00F430B4">
        <w:rPr>
          <w:rFonts w:hint="eastAsia"/>
        </w:rPr>
        <w:t>hit</w:t>
      </w:r>
      <w:r w:rsidRPr="00F430B4">
        <w:rPr>
          <w:rFonts w:hint="eastAsia"/>
        </w:rPr>
        <w:t>、缺失</w:t>
      </w:r>
      <w:r w:rsidRPr="00F430B4">
        <w:rPr>
          <w:rFonts w:hint="eastAsia"/>
        </w:rPr>
        <w:t>miss</w:t>
      </w:r>
      <w:r w:rsidRPr="00F430B4">
        <w:rPr>
          <w:rFonts w:hint="eastAsia"/>
        </w:rPr>
        <w:t>和淘汰</w:t>
      </w:r>
      <w:r w:rsidRPr="00F430B4">
        <w:rPr>
          <w:rFonts w:hint="eastAsia"/>
        </w:rPr>
        <w:t>/</w:t>
      </w:r>
      <w:r w:rsidRPr="00F430B4">
        <w:rPr>
          <w:rFonts w:hint="eastAsia"/>
        </w:rPr>
        <w:t>驱逐</w:t>
      </w:r>
      <w:r w:rsidRPr="00F430B4">
        <w:rPr>
          <w:rFonts w:hint="eastAsia"/>
        </w:rPr>
        <w:t>eviction</w:t>
      </w:r>
      <w:r w:rsidRPr="00F430B4">
        <w:rPr>
          <w:rFonts w:hint="eastAsia"/>
        </w:rPr>
        <w:t>的总数作为参数：</w:t>
      </w:r>
    </w:p>
    <w:p w14:paraId="2ED33964" w14:textId="218620A8" w:rsidR="00F430B4" w:rsidRDefault="00F430B4" w:rsidP="00F430B4">
      <w:pPr>
        <w:pStyle w:val="a3"/>
        <w:spacing w:line="300" w:lineRule="auto"/>
        <w:ind w:firstLineChars="0" w:firstLine="0"/>
        <w:jc w:val="center"/>
      </w:pPr>
      <w:proofErr w:type="spellStart"/>
      <w:proofErr w:type="gramStart"/>
      <w:r w:rsidRPr="00F430B4">
        <w:t>printSummary</w:t>
      </w:r>
      <w:proofErr w:type="spellEnd"/>
      <w:r w:rsidRPr="00F430B4">
        <w:t>(</w:t>
      </w:r>
      <w:proofErr w:type="spellStart"/>
      <w:proofErr w:type="gramEnd"/>
      <w:r w:rsidRPr="00F430B4">
        <w:t>hit_count</w:t>
      </w:r>
      <w:proofErr w:type="spellEnd"/>
      <w:r w:rsidRPr="00F430B4">
        <w:t xml:space="preserve">, </w:t>
      </w:r>
      <w:proofErr w:type="spellStart"/>
      <w:r w:rsidRPr="00F430B4">
        <w:t>miss_count</w:t>
      </w:r>
      <w:proofErr w:type="spellEnd"/>
      <w:r w:rsidRPr="00F430B4">
        <w:t xml:space="preserve">, </w:t>
      </w:r>
      <w:proofErr w:type="spellStart"/>
      <w:r w:rsidRPr="00F430B4">
        <w:t>eviction_count</w:t>
      </w:r>
      <w:proofErr w:type="spellEnd"/>
      <w:r w:rsidRPr="00F430B4">
        <w:t>);</w:t>
      </w:r>
    </w:p>
    <w:p w14:paraId="0FE9FD18" w14:textId="31D0145C" w:rsidR="00477492" w:rsidRDefault="00477492" w:rsidP="00F430B4">
      <w:pPr>
        <w:pStyle w:val="a3"/>
        <w:spacing w:line="300" w:lineRule="auto"/>
        <w:ind w:firstLine="480"/>
      </w:pPr>
      <w:r>
        <w:rPr>
          <w:rFonts w:hint="eastAsia"/>
        </w:rPr>
        <w:t>实验内容二：</w:t>
      </w:r>
    </w:p>
    <w:p w14:paraId="44E85E85" w14:textId="77777777" w:rsidR="00F430B4" w:rsidRPr="00F430B4" w:rsidRDefault="00F430B4" w:rsidP="00F430B4">
      <w:pPr>
        <w:pStyle w:val="a3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任务：</w:t>
      </w:r>
      <w:r w:rsidRPr="00F430B4">
        <w:rPr>
          <w:rFonts w:hint="eastAsia"/>
        </w:rPr>
        <w:t>在</w:t>
      </w:r>
      <w:proofErr w:type="spellStart"/>
      <w:r w:rsidRPr="00F430B4">
        <w:rPr>
          <w:rFonts w:hint="eastAsia"/>
        </w:rPr>
        <w:t>trans.c</w:t>
      </w:r>
      <w:proofErr w:type="spellEnd"/>
      <w:r w:rsidRPr="00F430B4">
        <w:rPr>
          <w:rFonts w:hint="eastAsia"/>
        </w:rPr>
        <w:t>中编写实现一个矩阵转置函数</w:t>
      </w:r>
      <w:proofErr w:type="spellStart"/>
      <w:r w:rsidRPr="00F430B4">
        <w:rPr>
          <w:rFonts w:hint="eastAsia"/>
        </w:rPr>
        <w:t>transpose_submit</w:t>
      </w:r>
      <w:proofErr w:type="spellEnd"/>
      <w:r w:rsidRPr="00F430B4">
        <w:rPr>
          <w:rFonts w:hint="eastAsia"/>
        </w:rPr>
        <w:t>，要求其在参考</w:t>
      </w:r>
      <w:r w:rsidRPr="00F430B4">
        <w:rPr>
          <w:rFonts w:hint="eastAsia"/>
        </w:rPr>
        <w:t>Cache</w:t>
      </w:r>
      <w:r w:rsidRPr="00F430B4">
        <w:rPr>
          <w:rFonts w:hint="eastAsia"/>
        </w:rPr>
        <w:t>模拟器</w:t>
      </w:r>
      <w:proofErr w:type="spellStart"/>
      <w:r w:rsidRPr="00F430B4">
        <w:rPr>
          <w:rFonts w:hint="eastAsia"/>
        </w:rPr>
        <w:t>csim</w:t>
      </w:r>
      <w:proofErr w:type="spellEnd"/>
      <w:r w:rsidRPr="00F430B4">
        <w:rPr>
          <w:rFonts w:hint="eastAsia"/>
        </w:rPr>
        <w:t>-ref</w:t>
      </w:r>
      <w:r w:rsidRPr="00F430B4">
        <w:rPr>
          <w:rFonts w:hint="eastAsia"/>
        </w:rPr>
        <w:t>上运行时对不同大小的矩阵均能最小化缓存缺失的数量</w:t>
      </w:r>
    </w:p>
    <w:p w14:paraId="217EFA85" w14:textId="77777777" w:rsidR="00F430B4" w:rsidRPr="00F430B4" w:rsidRDefault="00F430B4" w:rsidP="00F430B4">
      <w:pPr>
        <w:pStyle w:val="a3"/>
        <w:spacing w:line="300" w:lineRule="auto"/>
        <w:ind w:firstLineChars="0" w:firstLine="0"/>
        <w:jc w:val="center"/>
      </w:pPr>
      <w:r w:rsidRPr="00F430B4">
        <w:t xml:space="preserve">char </w:t>
      </w:r>
      <w:proofErr w:type="spellStart"/>
      <w:r w:rsidRPr="00F430B4">
        <w:t>transpose_submit_</w:t>
      </w:r>
      <w:proofErr w:type="gramStart"/>
      <w:r w:rsidRPr="00F430B4">
        <w:t>desc</w:t>
      </w:r>
      <w:proofErr w:type="spellEnd"/>
      <w:r w:rsidRPr="00F430B4">
        <w:t>[</w:t>
      </w:r>
      <w:proofErr w:type="gramEnd"/>
      <w:r w:rsidRPr="00F430B4">
        <w:t>] = "Transpose submission";</w:t>
      </w:r>
    </w:p>
    <w:p w14:paraId="1F5D90DE" w14:textId="77777777" w:rsidR="00F430B4" w:rsidRPr="00F430B4" w:rsidRDefault="00F430B4" w:rsidP="00F430B4">
      <w:pPr>
        <w:pStyle w:val="a3"/>
        <w:spacing w:line="300" w:lineRule="auto"/>
        <w:ind w:firstLineChars="0" w:firstLine="0"/>
        <w:jc w:val="center"/>
      </w:pPr>
      <w:r w:rsidRPr="00F430B4">
        <w:t xml:space="preserve">void </w:t>
      </w:r>
      <w:proofErr w:type="spellStart"/>
      <w:r w:rsidRPr="00F430B4">
        <w:t>transpose_</w:t>
      </w:r>
      <w:proofErr w:type="gramStart"/>
      <w:r w:rsidRPr="00F430B4">
        <w:t>submit</w:t>
      </w:r>
      <w:proofErr w:type="spellEnd"/>
      <w:r w:rsidRPr="00F430B4">
        <w:t>(</w:t>
      </w:r>
      <w:proofErr w:type="gramEnd"/>
      <w:r w:rsidRPr="00F430B4">
        <w:t>int M, int N, int A[N][M], int B[M][N]);</w:t>
      </w:r>
    </w:p>
    <w:p w14:paraId="0C9BA3BA" w14:textId="339B1AFE" w:rsidR="00F430B4" w:rsidRDefault="00F430B4" w:rsidP="00F430B4">
      <w:pPr>
        <w:pStyle w:val="a3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实现要求：</w:t>
      </w:r>
    </w:p>
    <w:p w14:paraId="6B22BBAA" w14:textId="77777777" w:rsidR="00F430B4" w:rsidRP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限制对</w:t>
      </w:r>
      <w:proofErr w:type="gramStart"/>
      <w:r w:rsidRPr="00F430B4">
        <w:rPr>
          <w:rFonts w:hint="eastAsia"/>
        </w:rPr>
        <w:t>栈</w:t>
      </w:r>
      <w:proofErr w:type="gramEnd"/>
      <w:r w:rsidRPr="00F430B4">
        <w:rPr>
          <w:rFonts w:hint="eastAsia"/>
        </w:rPr>
        <w:t>的引用——在转置函数中最多定义和使用</w:t>
      </w:r>
      <w:r w:rsidRPr="00F430B4">
        <w:rPr>
          <w:rFonts w:hint="eastAsia"/>
        </w:rPr>
        <w:t>12</w:t>
      </w:r>
      <w:r w:rsidRPr="00F430B4">
        <w:rPr>
          <w:rFonts w:hint="eastAsia"/>
        </w:rPr>
        <w:t>个</w:t>
      </w:r>
      <w:r w:rsidRPr="00F430B4">
        <w:rPr>
          <w:rFonts w:hint="eastAsia"/>
        </w:rPr>
        <w:t>int</w:t>
      </w:r>
      <w:r w:rsidRPr="00F430B4">
        <w:rPr>
          <w:rFonts w:hint="eastAsia"/>
        </w:rPr>
        <w:t>类型的局部变量，同时不能使用任何</w:t>
      </w:r>
      <w:r w:rsidRPr="00F430B4">
        <w:rPr>
          <w:rFonts w:hint="eastAsia"/>
        </w:rPr>
        <w:t>long</w:t>
      </w:r>
      <w:r w:rsidRPr="00F430B4">
        <w:rPr>
          <w:rFonts w:hint="eastAsia"/>
        </w:rPr>
        <w:t>类型的变量或其他</w:t>
      </w:r>
      <w:proofErr w:type="gramStart"/>
      <w:r w:rsidRPr="00F430B4">
        <w:rPr>
          <w:rFonts w:hint="eastAsia"/>
        </w:rPr>
        <w:t>位模</w:t>
      </w:r>
      <w:proofErr w:type="gramEnd"/>
      <w:r w:rsidRPr="00F430B4">
        <w:rPr>
          <w:rFonts w:hint="eastAsia"/>
        </w:rPr>
        <w:t>式数据以在一个变量中存储多个值。</w:t>
      </w:r>
    </w:p>
    <w:p w14:paraId="2E866A3C" w14:textId="77777777" w:rsidR="00F430B4" w:rsidRPr="00F430B4" w:rsidRDefault="00F430B4" w:rsidP="00F430B4">
      <w:pPr>
        <w:pStyle w:val="a3"/>
        <w:numPr>
          <w:ilvl w:val="2"/>
          <w:numId w:val="27"/>
        </w:numPr>
        <w:spacing w:line="300" w:lineRule="auto"/>
        <w:ind w:firstLineChars="0"/>
      </w:pPr>
      <w:r w:rsidRPr="00F430B4">
        <w:rPr>
          <w:rFonts w:hint="eastAsia"/>
        </w:rPr>
        <w:t>原因：实验测试代码不能</w:t>
      </w:r>
      <w:r w:rsidRPr="00F430B4">
        <w:rPr>
          <w:rFonts w:hint="eastAsia"/>
        </w:rPr>
        <w:t>/</w:t>
      </w:r>
      <w:r w:rsidRPr="00F430B4">
        <w:rPr>
          <w:rFonts w:hint="eastAsia"/>
        </w:rPr>
        <w:t>不应计数</w:t>
      </w:r>
      <w:proofErr w:type="gramStart"/>
      <w:r w:rsidRPr="00F430B4">
        <w:rPr>
          <w:rFonts w:hint="eastAsia"/>
        </w:rPr>
        <w:t>栈</w:t>
      </w:r>
      <w:proofErr w:type="gramEnd"/>
      <w:r w:rsidRPr="00F430B4">
        <w:rPr>
          <w:rFonts w:hint="eastAsia"/>
        </w:rPr>
        <w:t>的引用访问，而应将注意力集中在对源和目的矩阵的访问模式上</w:t>
      </w:r>
    </w:p>
    <w:p w14:paraId="75A654D6" w14:textId="77777777" w:rsidR="00F430B4" w:rsidRP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不允许使用递归。如果定义和调用辅助函数，在任意时刻，从转置函数的</w:t>
      </w:r>
      <w:proofErr w:type="gramStart"/>
      <w:r w:rsidRPr="00F430B4">
        <w:rPr>
          <w:rFonts w:hint="eastAsia"/>
        </w:rPr>
        <w:t>栈帧到</w:t>
      </w:r>
      <w:proofErr w:type="gramEnd"/>
      <w:r w:rsidRPr="00F430B4">
        <w:rPr>
          <w:rFonts w:hint="eastAsia"/>
        </w:rPr>
        <w:t>辅助函数的栈帧之间最多可以同时存在</w:t>
      </w:r>
      <w:r w:rsidRPr="00F430B4">
        <w:rPr>
          <w:rFonts w:hint="eastAsia"/>
        </w:rPr>
        <w:t>12</w:t>
      </w:r>
      <w:r w:rsidRPr="00F430B4">
        <w:rPr>
          <w:rFonts w:hint="eastAsia"/>
        </w:rPr>
        <w:t>个局部变</w:t>
      </w:r>
      <w:r w:rsidRPr="00F430B4">
        <w:rPr>
          <w:rFonts w:hint="eastAsia"/>
        </w:rPr>
        <w:lastRenderedPageBreak/>
        <w:t>量。</w:t>
      </w:r>
    </w:p>
    <w:p w14:paraId="09119C2B" w14:textId="77777777" w:rsidR="00F430B4" w:rsidRPr="00F430B4" w:rsidRDefault="00F430B4" w:rsidP="00F430B4">
      <w:pPr>
        <w:pStyle w:val="a3"/>
        <w:numPr>
          <w:ilvl w:val="2"/>
          <w:numId w:val="27"/>
        </w:numPr>
        <w:spacing w:line="300" w:lineRule="auto"/>
        <w:ind w:firstLineChars="0"/>
      </w:pPr>
      <w:r w:rsidRPr="00F430B4">
        <w:rPr>
          <w:rFonts w:hint="eastAsia"/>
        </w:rPr>
        <w:t>例如，如果转置函数定义了</w:t>
      </w:r>
      <w:r w:rsidRPr="00F430B4">
        <w:rPr>
          <w:rFonts w:hint="eastAsia"/>
        </w:rPr>
        <w:t>8</w:t>
      </w:r>
      <w:r w:rsidRPr="00F430B4">
        <w:rPr>
          <w:rFonts w:hint="eastAsia"/>
        </w:rPr>
        <w:t>个局部变量，其中调用了一个使用</w:t>
      </w:r>
      <w:r w:rsidRPr="00F430B4">
        <w:rPr>
          <w:rFonts w:hint="eastAsia"/>
        </w:rPr>
        <w:t>4</w:t>
      </w:r>
      <w:r w:rsidRPr="00F430B4">
        <w:rPr>
          <w:rFonts w:hint="eastAsia"/>
        </w:rPr>
        <w:t>个局部变量的函数，而其进一步调用了一个使用</w:t>
      </w:r>
      <w:r w:rsidRPr="00F430B4">
        <w:rPr>
          <w:rFonts w:hint="eastAsia"/>
        </w:rPr>
        <w:t>2</w:t>
      </w:r>
      <w:r w:rsidRPr="00F430B4">
        <w:rPr>
          <w:rFonts w:hint="eastAsia"/>
        </w:rPr>
        <w:t>个局部变量的函数，则</w:t>
      </w:r>
      <w:proofErr w:type="gramStart"/>
      <w:r w:rsidRPr="00F430B4">
        <w:rPr>
          <w:rFonts w:hint="eastAsia"/>
        </w:rPr>
        <w:t>栈</w:t>
      </w:r>
      <w:proofErr w:type="gramEnd"/>
      <w:r w:rsidRPr="00F430B4">
        <w:rPr>
          <w:rFonts w:hint="eastAsia"/>
        </w:rPr>
        <w:t>上总共将有</w:t>
      </w:r>
      <w:r w:rsidRPr="00F430B4">
        <w:rPr>
          <w:rFonts w:hint="eastAsia"/>
        </w:rPr>
        <w:t>14</w:t>
      </w:r>
      <w:r w:rsidRPr="00F430B4">
        <w:rPr>
          <w:rFonts w:hint="eastAsia"/>
        </w:rPr>
        <w:t>个变量，则违反了本规则。</w:t>
      </w:r>
      <w:r w:rsidRPr="00F430B4">
        <w:rPr>
          <w:rFonts w:hint="eastAsia"/>
        </w:rPr>
        <w:t xml:space="preserve"> </w:t>
      </w:r>
    </w:p>
    <w:p w14:paraId="03A0CC01" w14:textId="77777777" w:rsidR="00F430B4" w:rsidRP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转置函数不允许改变矩阵</w:t>
      </w:r>
      <w:r w:rsidRPr="00F430B4">
        <w:rPr>
          <w:rFonts w:hint="eastAsia"/>
        </w:rPr>
        <w:t>A</w:t>
      </w:r>
      <w:r w:rsidRPr="00F430B4">
        <w:rPr>
          <w:rFonts w:hint="eastAsia"/>
        </w:rPr>
        <w:t>，但可以任意操作矩阵</w:t>
      </w:r>
      <w:r w:rsidRPr="00F430B4">
        <w:rPr>
          <w:rFonts w:hint="eastAsia"/>
        </w:rPr>
        <w:t>B</w:t>
      </w:r>
      <w:r w:rsidRPr="00F430B4">
        <w:rPr>
          <w:rFonts w:hint="eastAsia"/>
        </w:rPr>
        <w:t>。</w:t>
      </w:r>
    </w:p>
    <w:p w14:paraId="606744E2" w14:textId="1D4375D1" w:rsid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不允许在代码中定义任何矩阵或使用</w:t>
      </w:r>
      <w:r w:rsidRPr="00F430B4">
        <w:rPr>
          <w:rFonts w:hint="eastAsia"/>
        </w:rPr>
        <w:t>malloc</w:t>
      </w:r>
      <w:r w:rsidRPr="00F430B4">
        <w:rPr>
          <w:rFonts w:hint="eastAsia"/>
        </w:rPr>
        <w:t>及其变种。</w:t>
      </w:r>
    </w:p>
    <w:p w14:paraId="076C8C56" w14:textId="2C05C63E" w:rsidR="00477492" w:rsidRPr="00477492" w:rsidRDefault="00477492" w:rsidP="00F430B4">
      <w:pPr>
        <w:pStyle w:val="a3"/>
        <w:spacing w:line="300" w:lineRule="auto"/>
        <w:ind w:firstLine="480"/>
      </w:pPr>
    </w:p>
    <w:p w14:paraId="00A18AB1" w14:textId="676A6BE2" w:rsidR="001D1AB4" w:rsidRDefault="001D1AB4" w:rsidP="00F430B4">
      <w:pPr>
        <w:spacing w:line="300" w:lineRule="auto"/>
      </w:pPr>
    </w:p>
    <w:p w14:paraId="0F3C7DFD" w14:textId="77777777" w:rsidR="001D4FDA" w:rsidRDefault="001D4FDA">
      <w:pPr>
        <w:widowControl/>
        <w:jc w:val="left"/>
        <w:sectPr w:rsidR="001D4FDA" w:rsidSect="00C607F1">
          <w:headerReference w:type="default" r:id="rId18"/>
          <w:footerReference w:type="default" r:id="rId19"/>
          <w:footnotePr>
            <w:numRestart w:val="eachPage"/>
          </w:footnotePr>
          <w:pgSz w:w="11906" w:h="16838"/>
          <w:pgMar w:top="1702" w:right="1558" w:bottom="1418" w:left="1531" w:header="851" w:footer="992" w:gutter="0"/>
          <w:pgNumType w:start="1"/>
          <w:cols w:space="720"/>
          <w:docGrid w:type="linesAndChars" w:linePitch="459"/>
        </w:sectPr>
      </w:pPr>
    </w:p>
    <w:p w14:paraId="5FD06549" w14:textId="4B27999D" w:rsidR="000C5960" w:rsidRPr="001D1AB4" w:rsidRDefault="00C43BB9" w:rsidP="001D4FDA">
      <w:pPr>
        <w:pStyle w:val="10"/>
        <w:snapToGrid w:val="0"/>
        <w:spacing w:line="480" w:lineRule="auto"/>
      </w:pPr>
      <w:bookmarkStart w:id="23" w:name="_Toc513657158"/>
      <w:r>
        <w:rPr>
          <w:rFonts w:hint="eastAsia"/>
        </w:rPr>
        <w:lastRenderedPageBreak/>
        <w:t>实验</w:t>
      </w:r>
      <w:r w:rsidRPr="001D1AB4">
        <w:rPr>
          <w:rFonts w:hint="eastAsia"/>
        </w:rPr>
        <w:t>方案设计</w:t>
      </w:r>
      <w:bookmarkEnd w:id="23"/>
    </w:p>
    <w:p w14:paraId="58CA9B6D" w14:textId="11CF93C0" w:rsidR="000C5960" w:rsidRDefault="002C00E8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24" w:name="_Toc513657159"/>
      <w:r>
        <w:rPr>
          <w:rFonts w:hint="eastAsia"/>
        </w:rPr>
        <w:t>编写</w:t>
      </w:r>
      <w:r>
        <w:rPr>
          <w:rFonts w:hint="eastAsia"/>
        </w:rPr>
        <w:t>Cache</w:t>
      </w:r>
      <w:r>
        <w:rPr>
          <w:rFonts w:hint="eastAsia"/>
        </w:rPr>
        <w:t>模拟器</w:t>
      </w:r>
      <w:bookmarkEnd w:id="24"/>
    </w:p>
    <w:p w14:paraId="42EB9B42" w14:textId="6DC18DF8" w:rsidR="000C5960" w:rsidRPr="00735C16" w:rsidRDefault="00735C16" w:rsidP="00735C16">
      <w:pPr>
        <w:pStyle w:val="a3"/>
        <w:ind w:rightChars="11" w:right="26" w:firstLine="480"/>
        <w:rPr>
          <w:rFonts w:ascii="宋体" w:hAnsi="宋体"/>
          <w:color w:val="FF0000"/>
        </w:rPr>
      </w:pPr>
      <w:r>
        <w:rPr>
          <w:rFonts w:ascii="宋体" w:hAnsi="宋体" w:hint="eastAsia"/>
        </w:rPr>
        <w:t>修改</w:t>
      </w:r>
      <w:proofErr w:type="spellStart"/>
      <w:r>
        <w:rPr>
          <w:rFonts w:ascii="宋体" w:hAnsi="宋体" w:hint="eastAsia"/>
        </w:rPr>
        <w:t>cism</w:t>
      </w:r>
      <w:r>
        <w:rPr>
          <w:rFonts w:ascii="宋体" w:hAnsi="宋体"/>
        </w:rPr>
        <w:t>.c</w:t>
      </w:r>
      <w:proofErr w:type="spellEnd"/>
      <w:r>
        <w:rPr>
          <w:rFonts w:ascii="宋体" w:hAnsi="宋体" w:hint="eastAsia"/>
        </w:rPr>
        <w:t>文件，首先理解每个变量的含义和每个函数的作用</w:t>
      </w:r>
      <w:r w:rsidR="002244E2">
        <w:rPr>
          <w:rFonts w:ascii="宋体" w:hAnsi="宋体" w:hint="eastAsia"/>
        </w:rPr>
        <w:t>,采用LRU算法，用结构体数组来保存cache数据</w:t>
      </w:r>
      <w:r w:rsidR="002F7A70">
        <w:rPr>
          <w:rFonts w:ascii="宋体" w:hAnsi="宋体" w:hint="eastAsia"/>
        </w:rPr>
        <w:t>。</w:t>
      </w:r>
    </w:p>
    <w:p w14:paraId="089FC231" w14:textId="3F0DC39C" w:rsidR="00735C16" w:rsidRDefault="003F46DB" w:rsidP="00735C16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变量及结构体定义</w:t>
      </w:r>
    </w:p>
    <w:p w14:paraId="0E15FF28" w14:textId="665F6158" w:rsidR="00735C16" w:rsidRPr="00735C16" w:rsidRDefault="00735C16" w:rsidP="00735C16">
      <w:pPr>
        <w:pStyle w:val="a3"/>
        <w:ind w:firstLine="480"/>
        <w:jc w:val="center"/>
        <w:rPr>
          <w:rFonts w:ascii="黑体" w:eastAsia="黑体" w:hAnsi="黑体"/>
        </w:rPr>
      </w:pPr>
      <w:r w:rsidRPr="00735C16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2.1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变量及结构体定义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465"/>
        <w:gridCol w:w="5548"/>
      </w:tblGrid>
      <w:tr w:rsidR="00735C16" w:rsidRPr="00323CB3" w14:paraId="152B7BE3" w14:textId="77777777" w:rsidTr="0044076B">
        <w:trPr>
          <w:cantSplit/>
          <w:tblHeader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3E97EAE" w14:textId="38131FEB" w:rsidR="00735C16" w:rsidRPr="00323CB3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变量名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2A583665" w14:textId="77777777" w:rsidR="00735C16" w:rsidRPr="00323CB3" w:rsidRDefault="00735C16" w:rsidP="00A16455">
            <w:pPr>
              <w:pStyle w:val="a3"/>
              <w:ind w:firstLineChars="0" w:firstLine="0"/>
              <w:rPr>
                <w:sz w:val="21"/>
                <w:szCs w:val="21"/>
              </w:rPr>
            </w:pPr>
            <w:r w:rsidRPr="00323CB3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735C16" w:rsidRPr="00323CB3" w14:paraId="0C4B2216" w14:textId="77777777" w:rsidTr="0044076B">
        <w:trPr>
          <w:cantSplit/>
          <w:trHeight w:val="154"/>
          <w:jc w:val="center"/>
        </w:trPr>
        <w:tc>
          <w:tcPr>
            <w:tcW w:w="1465" w:type="dxa"/>
            <w:vMerge w:val="restart"/>
            <w:shd w:val="clear" w:color="auto" w:fill="auto"/>
            <w:vAlign w:val="center"/>
          </w:tcPr>
          <w:p w14:paraId="55586433" w14:textId="411C5732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C</w:t>
            </w:r>
            <w:r w:rsidRPr="00735C16">
              <w:rPr>
                <w:rFonts w:hint="eastAsia"/>
                <w:sz w:val="21"/>
                <w:szCs w:val="18"/>
              </w:rPr>
              <w:t>ache_</w:t>
            </w:r>
            <w:r w:rsidRPr="00735C16">
              <w:rPr>
                <w:sz w:val="21"/>
                <w:szCs w:val="18"/>
              </w:rPr>
              <w:t>line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6071E42B" w14:textId="5F5E968D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 w:rsidRPr="00735C16">
              <w:rPr>
                <w:sz w:val="21"/>
                <w:szCs w:val="18"/>
              </w:rPr>
              <w:t>C</w:t>
            </w:r>
            <w:r w:rsidRPr="00735C16">
              <w:rPr>
                <w:rFonts w:hint="eastAsia"/>
                <w:sz w:val="21"/>
                <w:szCs w:val="18"/>
              </w:rPr>
              <w:t>har</w:t>
            </w:r>
            <w:r w:rsidRPr="00735C16">
              <w:rPr>
                <w:sz w:val="21"/>
                <w:szCs w:val="18"/>
              </w:rPr>
              <w:t xml:space="preserve"> </w:t>
            </w:r>
            <w:r w:rsidRPr="00735C16">
              <w:rPr>
                <w:rFonts w:hint="eastAsia"/>
                <w:sz w:val="21"/>
                <w:szCs w:val="18"/>
              </w:rPr>
              <w:t>valid</w:t>
            </w:r>
            <w:r w:rsidRPr="00735C16">
              <w:rPr>
                <w:rFonts w:hint="eastAsia"/>
                <w:sz w:val="21"/>
                <w:szCs w:val="18"/>
              </w:rPr>
              <w:t>：有效位，标识这块</w:t>
            </w:r>
            <w:r w:rsidRPr="00735C16">
              <w:rPr>
                <w:rFonts w:hint="eastAsia"/>
                <w:sz w:val="21"/>
                <w:szCs w:val="18"/>
              </w:rPr>
              <w:t>cache</w:t>
            </w:r>
            <w:r w:rsidRPr="00735C16">
              <w:rPr>
                <w:rFonts w:hint="eastAsia"/>
                <w:sz w:val="21"/>
                <w:szCs w:val="18"/>
              </w:rPr>
              <w:t>是否有效</w:t>
            </w:r>
          </w:p>
        </w:tc>
      </w:tr>
      <w:tr w:rsidR="00735C16" w:rsidRPr="00323CB3" w14:paraId="1E7893EF" w14:textId="77777777" w:rsidTr="0044076B">
        <w:trPr>
          <w:cantSplit/>
          <w:trHeight w:val="153"/>
          <w:jc w:val="center"/>
        </w:trPr>
        <w:tc>
          <w:tcPr>
            <w:tcW w:w="1465" w:type="dxa"/>
            <w:vMerge/>
            <w:shd w:val="clear" w:color="auto" w:fill="auto"/>
            <w:vAlign w:val="center"/>
          </w:tcPr>
          <w:p w14:paraId="0F6525F2" w14:textId="77777777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</w:p>
        </w:tc>
        <w:tc>
          <w:tcPr>
            <w:tcW w:w="5548" w:type="dxa"/>
            <w:shd w:val="clear" w:color="auto" w:fill="auto"/>
            <w:vAlign w:val="center"/>
          </w:tcPr>
          <w:p w14:paraId="366D6997" w14:textId="7C4007D9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mem_addr_t</w:t>
            </w:r>
            <w:proofErr w:type="spellEnd"/>
            <w:r w:rsidRPr="00735C16">
              <w:rPr>
                <w:sz w:val="21"/>
                <w:szCs w:val="18"/>
              </w:rPr>
              <w:t xml:space="preserve"> tag</w:t>
            </w:r>
            <w:r>
              <w:rPr>
                <w:sz w:val="21"/>
                <w:szCs w:val="18"/>
              </w:rPr>
              <w:t xml:space="preserve"> </w:t>
            </w:r>
            <w:r>
              <w:rPr>
                <w:rFonts w:hint="eastAsia"/>
                <w:sz w:val="21"/>
                <w:szCs w:val="18"/>
              </w:rPr>
              <w:t>：标识位，与内存相对应</w:t>
            </w:r>
          </w:p>
        </w:tc>
      </w:tr>
      <w:tr w:rsidR="00735C16" w:rsidRPr="00323CB3" w14:paraId="1D343A3F" w14:textId="77777777" w:rsidTr="0044076B">
        <w:trPr>
          <w:cantSplit/>
          <w:trHeight w:val="153"/>
          <w:jc w:val="center"/>
        </w:trPr>
        <w:tc>
          <w:tcPr>
            <w:tcW w:w="1465" w:type="dxa"/>
            <w:vMerge/>
            <w:shd w:val="clear" w:color="auto" w:fill="auto"/>
            <w:vAlign w:val="center"/>
          </w:tcPr>
          <w:p w14:paraId="12CFF5A5" w14:textId="77777777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</w:p>
        </w:tc>
        <w:tc>
          <w:tcPr>
            <w:tcW w:w="5548" w:type="dxa"/>
            <w:shd w:val="clear" w:color="auto" w:fill="auto"/>
            <w:vAlign w:val="center"/>
          </w:tcPr>
          <w:p w14:paraId="4F0F68CC" w14:textId="6A023A94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 w:rsidRPr="00735C16">
              <w:rPr>
                <w:sz w:val="21"/>
                <w:szCs w:val="18"/>
              </w:rPr>
              <w:t>unsigned</w:t>
            </w:r>
            <w:proofErr w:type="gramStart"/>
            <w:r w:rsidRPr="00735C16">
              <w:rPr>
                <w:sz w:val="21"/>
                <w:szCs w:val="18"/>
              </w:rPr>
              <w:t xml:space="preserve"> long </w:t>
            </w:r>
            <w:proofErr w:type="spellStart"/>
            <w:r w:rsidRPr="00735C16">
              <w:rPr>
                <w:sz w:val="21"/>
                <w:szCs w:val="18"/>
              </w:rPr>
              <w:t>long</w:t>
            </w:r>
            <w:proofErr w:type="spellEnd"/>
            <w:proofErr w:type="gramEnd"/>
            <w:r w:rsidRPr="00735C16">
              <w:rPr>
                <w:sz w:val="21"/>
                <w:szCs w:val="18"/>
              </w:rPr>
              <w:t xml:space="preserve"> int </w:t>
            </w:r>
            <w:proofErr w:type="spellStart"/>
            <w:r w:rsidRPr="00735C16">
              <w:rPr>
                <w:sz w:val="21"/>
                <w:szCs w:val="18"/>
              </w:rPr>
              <w:t>lru</w:t>
            </w:r>
            <w:proofErr w:type="spellEnd"/>
            <w:r>
              <w:rPr>
                <w:rFonts w:hint="eastAsia"/>
                <w:sz w:val="21"/>
                <w:szCs w:val="18"/>
              </w:rPr>
              <w:t>：</w:t>
            </w:r>
            <w:r>
              <w:rPr>
                <w:rFonts w:hint="eastAsia"/>
                <w:sz w:val="21"/>
                <w:szCs w:val="18"/>
              </w:rPr>
              <w:t>LRU</w:t>
            </w:r>
            <w:proofErr w:type="gramStart"/>
            <w:r>
              <w:rPr>
                <w:rFonts w:hint="eastAsia"/>
                <w:sz w:val="21"/>
                <w:szCs w:val="18"/>
              </w:rPr>
              <w:t>计数位</w:t>
            </w:r>
            <w:proofErr w:type="gramEnd"/>
          </w:p>
        </w:tc>
      </w:tr>
      <w:tr w:rsidR="00735C16" w:rsidRPr="00323CB3" w14:paraId="22D32A78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8C96D64" w14:textId="28E11EF3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cache_set_t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5276637A" w14:textId="6E5E80AD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一组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，其中包含多行</w:t>
            </w:r>
            <w:proofErr w:type="spellStart"/>
            <w:r>
              <w:rPr>
                <w:rFonts w:hint="eastAsia"/>
                <w:sz w:val="21"/>
                <w:szCs w:val="18"/>
              </w:rPr>
              <w:t>cache_</w:t>
            </w:r>
            <w:r>
              <w:rPr>
                <w:sz w:val="21"/>
                <w:szCs w:val="18"/>
              </w:rPr>
              <w:t>line</w:t>
            </w:r>
            <w:proofErr w:type="spellEnd"/>
          </w:p>
        </w:tc>
      </w:tr>
      <w:tr w:rsidR="00735C16" w:rsidRPr="00323CB3" w14:paraId="129C203E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A110DB2" w14:textId="5EA5DE15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cache_t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1B471FD0" w14:textId="4831D927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所有的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，其中包含多组</w:t>
            </w:r>
            <w:proofErr w:type="spellStart"/>
            <w:r w:rsidRPr="00735C16">
              <w:rPr>
                <w:sz w:val="21"/>
                <w:szCs w:val="18"/>
              </w:rPr>
              <w:t>cache_set_t</w:t>
            </w:r>
            <w:proofErr w:type="spellEnd"/>
          </w:p>
        </w:tc>
      </w:tr>
      <w:tr w:rsidR="00735C16" w:rsidRPr="00323CB3" w14:paraId="24C7D813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41C8A83" w14:textId="60E60394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 w:rsidRPr="002244E2">
              <w:rPr>
                <w:sz w:val="21"/>
                <w:szCs w:val="18"/>
              </w:rPr>
              <w:t>s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75FA7783" w14:textId="66BBB254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组索引位数</w:t>
            </w:r>
          </w:p>
        </w:tc>
      </w:tr>
      <w:tr w:rsidR="00735C16" w:rsidRPr="00323CB3" w14:paraId="621C66CA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1B91191" w14:textId="54EDAC21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S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53E3B826" w14:textId="6457F2E3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组数，等于</w:t>
            </w:r>
            <w:r>
              <w:rPr>
                <w:rFonts w:hint="eastAsia"/>
                <w:sz w:val="21"/>
                <w:szCs w:val="18"/>
              </w:rPr>
              <w:t>2</w:t>
            </w:r>
            <w:r>
              <w:rPr>
                <w:rFonts w:hint="eastAsia"/>
                <w:sz w:val="21"/>
                <w:szCs w:val="18"/>
              </w:rPr>
              <w:t>的</w:t>
            </w:r>
            <w:r>
              <w:rPr>
                <w:rFonts w:hint="eastAsia"/>
                <w:sz w:val="21"/>
                <w:szCs w:val="18"/>
              </w:rPr>
              <w:t>s</w:t>
            </w:r>
            <w:r>
              <w:rPr>
                <w:rFonts w:hint="eastAsia"/>
                <w:sz w:val="21"/>
                <w:szCs w:val="18"/>
              </w:rPr>
              <w:t>次</w:t>
            </w:r>
            <w:proofErr w:type="gramStart"/>
            <w:r>
              <w:rPr>
                <w:rFonts w:hint="eastAsia"/>
                <w:sz w:val="21"/>
                <w:szCs w:val="18"/>
              </w:rPr>
              <w:t>幂</w:t>
            </w:r>
            <w:proofErr w:type="gramEnd"/>
          </w:p>
        </w:tc>
      </w:tr>
      <w:tr w:rsidR="00735C16" w:rsidRPr="00323CB3" w14:paraId="56183E6A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6A03D2E" w14:textId="73A4064F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b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7C57F9D4" w14:textId="2106E26B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块内偏移位</w:t>
            </w:r>
          </w:p>
        </w:tc>
      </w:tr>
      <w:tr w:rsidR="00735C16" w:rsidRPr="00323CB3" w14:paraId="35421417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B1F40D8" w14:textId="38197687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B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7907A496" w14:textId="3D7484C2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块大小，等于</w:t>
            </w:r>
            <w:r>
              <w:rPr>
                <w:rFonts w:hint="eastAsia"/>
                <w:sz w:val="21"/>
                <w:szCs w:val="18"/>
              </w:rPr>
              <w:t>2</w:t>
            </w:r>
            <w:r>
              <w:rPr>
                <w:rFonts w:hint="eastAsia"/>
                <w:sz w:val="21"/>
                <w:szCs w:val="18"/>
              </w:rPr>
              <w:t>的</w:t>
            </w:r>
            <w:r>
              <w:rPr>
                <w:rFonts w:hint="eastAsia"/>
                <w:sz w:val="21"/>
                <w:szCs w:val="18"/>
              </w:rPr>
              <w:t>b</w:t>
            </w:r>
            <w:r>
              <w:rPr>
                <w:rFonts w:hint="eastAsia"/>
                <w:sz w:val="21"/>
                <w:szCs w:val="18"/>
              </w:rPr>
              <w:t>次</w:t>
            </w:r>
            <w:proofErr w:type="gramStart"/>
            <w:r>
              <w:rPr>
                <w:rFonts w:hint="eastAsia"/>
                <w:sz w:val="21"/>
                <w:szCs w:val="18"/>
              </w:rPr>
              <w:t>幂</w:t>
            </w:r>
            <w:proofErr w:type="gramEnd"/>
          </w:p>
        </w:tc>
      </w:tr>
      <w:tr w:rsidR="002244E2" w:rsidRPr="00323CB3" w14:paraId="4DE6A6AD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416F900D" w14:textId="1C3A234F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E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6FF61092" w14:textId="0FB591E7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关联度，每组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包含的行数</w:t>
            </w:r>
          </w:p>
        </w:tc>
      </w:tr>
      <w:tr w:rsidR="002244E2" w:rsidRPr="00323CB3" w14:paraId="1FC5C901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4951B95" w14:textId="3BA39C5A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miss_count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074FE9B7" w14:textId="7EBD2FD3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未命中计数</w:t>
            </w:r>
          </w:p>
        </w:tc>
      </w:tr>
      <w:tr w:rsidR="002244E2" w:rsidRPr="00323CB3" w14:paraId="7AF16755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01BCF5B2" w14:textId="76E9C661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hit_count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492A6855" w14:textId="5A69980B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命中计数</w:t>
            </w:r>
          </w:p>
        </w:tc>
      </w:tr>
      <w:tr w:rsidR="002244E2" w:rsidRPr="00323CB3" w14:paraId="3A44D8F2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A1632A6" w14:textId="4AD51B02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eviction_count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60A1CD10" w14:textId="7B296A45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LRU</w:t>
            </w:r>
            <w:r>
              <w:rPr>
                <w:rFonts w:hint="eastAsia"/>
                <w:sz w:val="21"/>
                <w:szCs w:val="18"/>
              </w:rPr>
              <w:t>替换计数</w:t>
            </w:r>
          </w:p>
        </w:tc>
      </w:tr>
      <w:tr w:rsidR="002244E2" w:rsidRPr="00323CB3" w14:paraId="3CE75641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E439899" w14:textId="4F5A911F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eviction_lru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024219E0" w14:textId="4F43D5F6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被替换的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的</w:t>
            </w:r>
            <w:proofErr w:type="spellStart"/>
            <w:r>
              <w:rPr>
                <w:rFonts w:hint="eastAsia"/>
                <w:sz w:val="21"/>
                <w:szCs w:val="18"/>
              </w:rPr>
              <w:t>lru</w:t>
            </w:r>
            <w:proofErr w:type="spellEnd"/>
            <w:r>
              <w:rPr>
                <w:rFonts w:hint="eastAsia"/>
                <w:sz w:val="21"/>
                <w:szCs w:val="18"/>
              </w:rPr>
              <w:t>计数值</w:t>
            </w:r>
          </w:p>
        </w:tc>
      </w:tr>
      <w:tr w:rsidR="002244E2" w:rsidRPr="00323CB3" w14:paraId="70B5BB6B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1E4D815" w14:textId="25641573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eviction_line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1342474B" w14:textId="2C4ADE6D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被替换的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行号</w:t>
            </w:r>
          </w:p>
        </w:tc>
      </w:tr>
      <w:tr w:rsidR="002244E2" w:rsidRPr="00323CB3" w14:paraId="46B12F37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30E37630" w14:textId="167B6166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isHit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2139EFCC" w14:textId="11318E26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命中标志位</w:t>
            </w:r>
          </w:p>
        </w:tc>
      </w:tr>
      <w:tr w:rsidR="002244E2" w:rsidRPr="00323CB3" w14:paraId="428083C4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66D1D1C" w14:textId="363E39C1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isFull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730283A0" w14:textId="1A76376F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sz w:val="21"/>
                <w:szCs w:val="18"/>
              </w:rPr>
              <w:t>C</w:t>
            </w:r>
            <w:r>
              <w:rPr>
                <w:rFonts w:hint="eastAsia"/>
                <w:sz w:val="21"/>
                <w:szCs w:val="18"/>
              </w:rPr>
              <w:t>ache</w:t>
            </w:r>
            <w:r>
              <w:rPr>
                <w:rFonts w:hint="eastAsia"/>
                <w:sz w:val="21"/>
                <w:szCs w:val="18"/>
              </w:rPr>
              <w:t>已满标志位（一组中所有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都有效）</w:t>
            </w:r>
          </w:p>
        </w:tc>
      </w:tr>
      <w:tr w:rsidR="002244E2" w:rsidRPr="00323CB3" w14:paraId="540DD152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574BCCBF" w14:textId="20FBD011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lru_counter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11FA8D5D" w14:textId="5BAB522F" w:rsidR="002244E2" w:rsidRDefault="0044076B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proofErr w:type="spellStart"/>
            <w:r>
              <w:rPr>
                <w:sz w:val="21"/>
                <w:szCs w:val="18"/>
              </w:rPr>
              <w:t>L</w:t>
            </w:r>
            <w:r>
              <w:rPr>
                <w:rFonts w:hint="eastAsia"/>
                <w:sz w:val="21"/>
                <w:szCs w:val="18"/>
              </w:rPr>
              <w:t>ru</w:t>
            </w:r>
            <w:proofErr w:type="spellEnd"/>
            <w:r>
              <w:rPr>
                <w:rFonts w:hint="eastAsia"/>
                <w:sz w:val="21"/>
                <w:szCs w:val="18"/>
              </w:rPr>
              <w:t>计数器，每次访存加一</w:t>
            </w:r>
          </w:p>
        </w:tc>
      </w:tr>
    </w:tbl>
    <w:p w14:paraId="51FC59D4" w14:textId="77777777" w:rsidR="00735C16" w:rsidRPr="002F7A70" w:rsidRDefault="00735C16" w:rsidP="002F7A70">
      <w:pPr>
        <w:pStyle w:val="a3"/>
        <w:ind w:firstLineChars="0" w:firstLine="0"/>
      </w:pPr>
    </w:p>
    <w:p w14:paraId="4E69EA9C" w14:textId="343C27F5" w:rsidR="00943A91" w:rsidRDefault="003F46DB" w:rsidP="00943A91">
      <w:pPr>
        <w:pStyle w:val="30"/>
        <w:tabs>
          <w:tab w:val="left" w:pos="1080"/>
        </w:tabs>
        <w:spacing w:beforeLines="0" w:before="229" w:afterLines="0" w:after="229"/>
      </w:pPr>
      <w:r>
        <w:t>算法</w:t>
      </w:r>
      <w:r w:rsidR="00C43BB9">
        <w:rPr>
          <w:rFonts w:hint="eastAsia"/>
        </w:rPr>
        <w:t>思想</w:t>
      </w:r>
    </w:p>
    <w:p w14:paraId="46DB2F6E" w14:textId="2E59A53E" w:rsidR="00716E8E" w:rsidRDefault="00716E8E" w:rsidP="004110B2">
      <w:pPr>
        <w:pStyle w:val="a3"/>
        <w:spacing w:line="300" w:lineRule="auto"/>
        <w:ind w:rightChars="11" w:right="26" w:firstLine="480"/>
      </w:pPr>
      <w:bookmarkStart w:id="25" w:name="_Toc464572702"/>
      <w:bookmarkStart w:id="26" w:name="_Toc465065722"/>
      <w:r>
        <w:t>C</w:t>
      </w:r>
      <w:r>
        <w:rPr>
          <w:rFonts w:hint="eastAsia"/>
        </w:rPr>
        <w:t>ache</w:t>
      </w:r>
      <w:r>
        <w:rPr>
          <w:rFonts w:hint="eastAsia"/>
        </w:rPr>
        <w:t>模拟器的整个运行过程是：先读取命令行的内容，然后设定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的值，调用</w:t>
      </w:r>
      <w:r>
        <w:rPr>
          <w:rFonts w:hint="eastAsia"/>
        </w:rPr>
        <w:t>initial</w:t>
      </w:r>
      <w:r>
        <w:rPr>
          <w:rFonts w:hint="eastAsia"/>
        </w:rPr>
        <w:t>函数进行初始化。</w:t>
      </w:r>
    </w:p>
    <w:p w14:paraId="4025179C" w14:textId="37B2EAF4" w:rsidR="00716E8E" w:rsidRDefault="00716E8E" w:rsidP="004110B2">
      <w:pPr>
        <w:pStyle w:val="a3"/>
        <w:spacing w:line="300" w:lineRule="auto"/>
        <w:ind w:rightChars="11" w:right="26" w:firstLine="480"/>
      </w:pPr>
      <w:r>
        <w:t>Initial</w:t>
      </w:r>
      <w:r>
        <w:rPr>
          <w:rFonts w:hint="eastAsia"/>
        </w:rPr>
        <w:t>函数</w:t>
      </w:r>
      <w:r w:rsidR="00A16455">
        <w:rPr>
          <w:rFonts w:hint="eastAsia"/>
        </w:rPr>
        <w:t>用于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的初始化。</w:t>
      </w:r>
      <w:r>
        <w:rPr>
          <w:rFonts w:hint="eastAsia"/>
        </w:rPr>
        <w:t>先判断</w:t>
      </w:r>
      <w:r>
        <w:rPr>
          <w:rFonts w:hint="eastAsia"/>
        </w:rPr>
        <w:t>S</w:t>
      </w:r>
      <w:r>
        <w:rPr>
          <w:rFonts w:hint="eastAsia"/>
        </w:rPr>
        <w:t>是否有效，若</w:t>
      </w:r>
      <w:r>
        <w:rPr>
          <w:rFonts w:hint="eastAsia"/>
        </w:rPr>
        <w:t>s</w:t>
      </w:r>
      <w:r>
        <w:t>&lt;0</w:t>
      </w:r>
      <w:r>
        <w:rPr>
          <w:rFonts w:hint="eastAsia"/>
        </w:rPr>
        <w:t>则</w:t>
      </w:r>
      <w:r>
        <w:rPr>
          <w:rFonts w:hint="eastAsia"/>
        </w:rPr>
        <w:t>cache</w:t>
      </w:r>
      <w:r>
        <w:rPr>
          <w:rFonts w:hint="eastAsia"/>
        </w:rPr>
        <w:t>组数为</w:t>
      </w:r>
      <w:r>
        <w:rPr>
          <w:rFonts w:hint="eastAsia"/>
        </w:rPr>
        <w:t>0</w:t>
      </w:r>
      <w:r>
        <w:rPr>
          <w:rFonts w:hint="eastAsia"/>
        </w:rPr>
        <w:t>，输入无效直接退出。然后初始化一个二维数组</w:t>
      </w:r>
      <w:r>
        <w:rPr>
          <w:rFonts w:hint="eastAsia"/>
        </w:rPr>
        <w:t>cache</w:t>
      </w:r>
      <w:r>
        <w:t>[S][E]</w:t>
      </w:r>
      <w:r>
        <w:rPr>
          <w:rFonts w:hint="eastAsia"/>
        </w:rPr>
        <w:t>，其中包含</w:t>
      </w:r>
      <w:r>
        <w:rPr>
          <w:rFonts w:hint="eastAsia"/>
        </w:rPr>
        <w:t>S</w:t>
      </w:r>
      <w:r>
        <w:rPr>
          <w:rFonts w:hint="eastAsia"/>
        </w:rPr>
        <w:t>组，每组包含</w:t>
      </w:r>
      <w:r>
        <w:rPr>
          <w:rFonts w:hint="eastAsia"/>
        </w:rPr>
        <w:t>E</w:t>
      </w:r>
      <w:r>
        <w:rPr>
          <w:rFonts w:hint="eastAsia"/>
        </w:rPr>
        <w:t>行</w:t>
      </w:r>
      <w:r>
        <w:rPr>
          <w:rFonts w:hint="eastAsia"/>
        </w:rPr>
        <w:t>cache</w:t>
      </w:r>
      <w:r>
        <w:rPr>
          <w:rFonts w:hint="eastAsia"/>
        </w:rPr>
        <w:t>。每个</w:t>
      </w:r>
      <w:r>
        <w:rPr>
          <w:rFonts w:hint="eastAsia"/>
        </w:rPr>
        <w:t>cache</w:t>
      </w:r>
      <w:r>
        <w:rPr>
          <w:rFonts w:hint="eastAsia"/>
        </w:rPr>
        <w:t>的</w:t>
      </w:r>
      <w:r>
        <w:rPr>
          <w:rFonts w:hint="eastAsia"/>
        </w:rPr>
        <w:t>valid</w:t>
      </w:r>
      <w:r>
        <w:rPr>
          <w:rFonts w:hint="eastAsia"/>
        </w:rPr>
        <w:t>初始化为</w:t>
      </w:r>
      <w:proofErr w:type="gramStart"/>
      <w:r>
        <w:t>’</w:t>
      </w:r>
      <w:proofErr w:type="gramEnd"/>
      <w:r>
        <w:t>n’</w:t>
      </w:r>
      <w:r>
        <w:rPr>
          <w:rFonts w:hint="eastAsia"/>
        </w:rPr>
        <w:t>，表示无效，</w:t>
      </w:r>
      <w:r>
        <w:rPr>
          <w:rFonts w:hint="eastAsia"/>
        </w:rPr>
        <w:t>tag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都初始化为</w:t>
      </w:r>
      <w:r>
        <w:rPr>
          <w:rFonts w:hint="eastAsia"/>
        </w:rPr>
        <w:t>0</w:t>
      </w:r>
      <w:r w:rsidR="00051BA8">
        <w:rPr>
          <w:rFonts w:hint="eastAsia"/>
        </w:rPr>
        <w:t>，同时</w:t>
      </w:r>
      <w:proofErr w:type="gramStart"/>
      <w:r w:rsidR="00051BA8">
        <w:rPr>
          <w:rFonts w:hint="eastAsia"/>
        </w:rPr>
        <w:t>计算</w:t>
      </w:r>
      <w:proofErr w:type="gramEnd"/>
      <w:r w:rsidR="00051BA8">
        <w:rPr>
          <w:rFonts w:hint="eastAsia"/>
        </w:rPr>
        <w:t>组索引掩码，在计算组号时要用到。</w:t>
      </w:r>
      <w:r w:rsidR="00D359E6">
        <w:rPr>
          <w:rFonts w:hint="eastAsia"/>
        </w:rPr>
        <w:t>初始化完成后进入读取函数，读取轨迹。</w:t>
      </w:r>
    </w:p>
    <w:p w14:paraId="1B138A56" w14:textId="5972FC4A" w:rsidR="00D359E6" w:rsidRDefault="00D359E6" w:rsidP="004110B2">
      <w:pPr>
        <w:pStyle w:val="a3"/>
        <w:spacing w:line="300" w:lineRule="auto"/>
        <w:ind w:rightChars="11" w:right="26" w:firstLine="480"/>
      </w:pPr>
      <w:proofErr w:type="spellStart"/>
      <w:r>
        <w:rPr>
          <w:rFonts w:hint="eastAsia"/>
        </w:rPr>
        <w:t>replayTrace</w:t>
      </w:r>
      <w:proofErr w:type="spellEnd"/>
      <w:r>
        <w:rPr>
          <w:rFonts w:hint="eastAsia"/>
        </w:rPr>
        <w:t>函数</w:t>
      </w:r>
      <w:r w:rsidR="00A16455">
        <w:rPr>
          <w:rFonts w:hint="eastAsia"/>
        </w:rPr>
        <w:t>用于循环读取轨迹文件。先</w:t>
      </w:r>
      <w:r w:rsidR="00F0215D">
        <w:rPr>
          <w:rFonts w:hint="eastAsia"/>
        </w:rPr>
        <w:t>根据命令行输入的文件名</w:t>
      </w:r>
      <w:proofErr w:type="spellStart"/>
      <w:r w:rsidR="00F0215D">
        <w:rPr>
          <w:rFonts w:hint="eastAsia"/>
        </w:rPr>
        <w:t>trace</w:t>
      </w:r>
      <w:r w:rsidR="00F0215D">
        <w:t>_</w:t>
      </w:r>
      <w:r w:rsidR="00F0215D">
        <w:rPr>
          <w:rFonts w:hint="eastAsia"/>
        </w:rPr>
        <w:t>fn</w:t>
      </w:r>
      <w:proofErr w:type="spellEnd"/>
      <w:r w:rsidR="00F0215D">
        <w:rPr>
          <w:rFonts w:hint="eastAsia"/>
        </w:rPr>
        <w:t>，将其按行读取到</w:t>
      </w:r>
      <w:proofErr w:type="spellStart"/>
      <w:r w:rsidR="00F0215D">
        <w:rPr>
          <w:rFonts w:hint="eastAsia"/>
        </w:rPr>
        <w:t>buf</w:t>
      </w:r>
      <w:proofErr w:type="spellEnd"/>
      <w:r w:rsidR="00F0215D">
        <w:rPr>
          <w:rFonts w:hint="eastAsia"/>
        </w:rPr>
        <w:t>，每次读取过程判断</w:t>
      </w:r>
      <w:r w:rsidR="00595C9A">
        <w:rPr>
          <w:rFonts w:hint="eastAsia"/>
        </w:rPr>
        <w:t>具体操作是</w:t>
      </w:r>
      <w:r w:rsidR="00595C9A">
        <w:rPr>
          <w:rFonts w:hint="eastAsia"/>
        </w:rPr>
        <w:t>S</w:t>
      </w:r>
      <w:r w:rsidR="00595C9A">
        <w:rPr>
          <w:rFonts w:hint="eastAsia"/>
        </w:rPr>
        <w:t>、</w:t>
      </w:r>
      <w:r w:rsidR="00595C9A">
        <w:rPr>
          <w:rFonts w:hint="eastAsia"/>
        </w:rPr>
        <w:t>L</w:t>
      </w:r>
      <w:r w:rsidR="00595C9A">
        <w:rPr>
          <w:rFonts w:hint="eastAsia"/>
        </w:rPr>
        <w:t>还是</w:t>
      </w:r>
      <w:r w:rsidR="00595C9A">
        <w:rPr>
          <w:rFonts w:hint="eastAsia"/>
        </w:rPr>
        <w:t>M</w:t>
      </w:r>
      <w:r w:rsidR="00595C9A">
        <w:rPr>
          <w:rFonts w:hint="eastAsia"/>
        </w:rPr>
        <w:t>，如果是前两者只需要访存一次，后者需要访存两次，即调用两次</w:t>
      </w:r>
      <w:proofErr w:type="spellStart"/>
      <w:r w:rsidR="00595C9A">
        <w:rPr>
          <w:rFonts w:hint="eastAsia"/>
        </w:rPr>
        <w:t>accessData</w:t>
      </w:r>
      <w:proofErr w:type="spellEnd"/>
      <w:r w:rsidR="00595C9A">
        <w:rPr>
          <w:rFonts w:hint="eastAsia"/>
        </w:rPr>
        <w:t>函数。循环读取直到文件尾，完成后关闭文件。</w:t>
      </w:r>
    </w:p>
    <w:p w14:paraId="51A98526" w14:textId="320E2948" w:rsidR="00595C9A" w:rsidRDefault="00595C9A" w:rsidP="004110B2">
      <w:pPr>
        <w:pStyle w:val="a3"/>
        <w:spacing w:line="300" w:lineRule="auto"/>
        <w:ind w:rightChars="11" w:right="26" w:firstLine="480"/>
      </w:pPr>
      <w:proofErr w:type="spellStart"/>
      <w:r>
        <w:t>A</w:t>
      </w:r>
      <w:r>
        <w:rPr>
          <w:rFonts w:hint="eastAsia"/>
        </w:rPr>
        <w:t>ccessData</w:t>
      </w:r>
      <w:proofErr w:type="spellEnd"/>
      <w:r>
        <w:rPr>
          <w:rFonts w:hint="eastAsia"/>
        </w:rPr>
        <w:t>函数</w:t>
      </w:r>
      <w:r w:rsidR="00A16455">
        <w:rPr>
          <w:rFonts w:hint="eastAsia"/>
        </w:rPr>
        <w:t>用于判断每次访存的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命中情况。首先计算出被访问的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组号和内存标识号，然后通过组号选定这一组</w:t>
      </w:r>
      <w:proofErr w:type="spellStart"/>
      <w:r w:rsidR="00A16455">
        <w:rPr>
          <w:rFonts w:hint="eastAsia"/>
        </w:rPr>
        <w:t>cache</w:t>
      </w:r>
      <w:r w:rsidR="00A16455">
        <w:t>_set</w:t>
      </w:r>
      <w:proofErr w:type="spellEnd"/>
      <w:r w:rsidR="00A16455">
        <w:rPr>
          <w:rFonts w:hint="eastAsia"/>
        </w:rPr>
        <w:t>。在判断访存情况之前，先把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计数器</w:t>
      </w:r>
      <w:r w:rsidR="00A16455">
        <w:rPr>
          <w:rFonts w:hint="eastAsia"/>
        </w:rPr>
        <w:t>+1</w:t>
      </w:r>
      <w:r w:rsidR="00A16455">
        <w:rPr>
          <w:rFonts w:hint="eastAsia"/>
        </w:rPr>
        <w:t>，越大代表越新。随后判断是否命中，如果成功命中，则把这块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赋值为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的值，跳出。如果未命中，则还需要判断这组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是否还有空位，如果不满，则直接找到某一行没有使用的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进行载入，并把这行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赋值为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；如果满了，则需要找到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最小的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，即最久没有访问的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进行替换，替换完成后，把这组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赋值为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。所有的访存判断都结束以后，</w:t>
      </w:r>
      <w:proofErr w:type="spellStart"/>
      <w:r w:rsidR="00A16455">
        <w:rPr>
          <w:rFonts w:hint="eastAsia"/>
        </w:rPr>
        <w:t>replayTrace</w:t>
      </w:r>
      <w:proofErr w:type="spellEnd"/>
      <w:r w:rsidR="00A16455">
        <w:rPr>
          <w:rFonts w:hint="eastAsia"/>
        </w:rPr>
        <w:t>函数也结束读文件。</w:t>
      </w:r>
    </w:p>
    <w:p w14:paraId="64528D44" w14:textId="50C4790C" w:rsidR="00A16455" w:rsidRDefault="00A16455" w:rsidP="004110B2">
      <w:pPr>
        <w:pStyle w:val="a3"/>
        <w:spacing w:line="300" w:lineRule="auto"/>
        <w:ind w:rightChars="11" w:right="26" w:firstLine="480"/>
      </w:pPr>
      <w:proofErr w:type="spellStart"/>
      <w:r>
        <w:t>F</w:t>
      </w:r>
      <w:r>
        <w:rPr>
          <w:rFonts w:hint="eastAsia"/>
        </w:rPr>
        <w:t>ree</w:t>
      </w:r>
      <w:r w:rsidR="008F09B3">
        <w:rPr>
          <w:rFonts w:hint="eastAsia"/>
        </w:rPr>
        <w:t>cache</w:t>
      </w:r>
      <w:proofErr w:type="spellEnd"/>
      <w:r w:rsidR="008F09B3">
        <w:rPr>
          <w:rFonts w:hint="eastAsia"/>
        </w:rPr>
        <w:t>函数用于释放在初始化时申请的</w:t>
      </w:r>
      <w:r w:rsidR="008F09B3">
        <w:rPr>
          <w:rFonts w:hint="eastAsia"/>
        </w:rPr>
        <w:t>cache</w:t>
      </w:r>
      <w:r w:rsidR="008F09B3">
        <w:rPr>
          <w:rFonts w:hint="eastAsia"/>
        </w:rPr>
        <w:t>空间。</w:t>
      </w:r>
    </w:p>
    <w:p w14:paraId="76B4F588" w14:textId="0E9E33E6" w:rsidR="00C07488" w:rsidRDefault="008F09B3" w:rsidP="004110B2">
      <w:pPr>
        <w:pStyle w:val="a3"/>
        <w:spacing w:line="300" w:lineRule="auto"/>
        <w:ind w:rightChars="11" w:right="26" w:firstLine="480"/>
      </w:pPr>
      <w:proofErr w:type="spellStart"/>
      <w:r w:rsidRPr="008F09B3">
        <w:t>printSummary</w:t>
      </w:r>
      <w:proofErr w:type="spellEnd"/>
      <w:r>
        <w:rPr>
          <w:rFonts w:hint="eastAsia"/>
        </w:rPr>
        <w:t>函数用于打印</w:t>
      </w:r>
      <w:r w:rsidR="004B0144">
        <w:rPr>
          <w:rFonts w:hint="eastAsia"/>
        </w:rPr>
        <w:t>三个</w:t>
      </w:r>
      <w:r>
        <w:rPr>
          <w:rFonts w:hint="eastAsia"/>
        </w:rPr>
        <w:t>计数器</w:t>
      </w:r>
      <w:r w:rsidR="0017391D">
        <w:rPr>
          <w:rFonts w:hint="eastAsia"/>
        </w:rPr>
        <w:t>（命中、未命中、替换）</w:t>
      </w:r>
      <w:r w:rsidR="00FD3719">
        <w:rPr>
          <w:rFonts w:hint="eastAsia"/>
        </w:rPr>
        <w:t>的值</w:t>
      </w:r>
      <w:r>
        <w:rPr>
          <w:rFonts w:hint="eastAsia"/>
        </w:rPr>
        <w:t>。</w:t>
      </w:r>
    </w:p>
    <w:p w14:paraId="7FD05760" w14:textId="72CF86D7" w:rsidR="00C07488" w:rsidRPr="00051BA8" w:rsidRDefault="00C07488" w:rsidP="00C07488">
      <w:pPr>
        <w:pStyle w:val="2"/>
        <w:tabs>
          <w:tab w:val="clear" w:pos="720"/>
          <w:tab w:val="left" w:pos="567"/>
        </w:tabs>
        <w:ind w:left="818" w:right="240" w:hanging="818"/>
      </w:pPr>
      <w:bookmarkStart w:id="27" w:name="_Toc513657160"/>
      <w:r>
        <w:rPr>
          <w:rFonts w:hint="eastAsia"/>
        </w:rPr>
        <w:lastRenderedPageBreak/>
        <w:t>优化矩阵转置操作</w:t>
      </w:r>
      <w:bookmarkEnd w:id="27"/>
    </w:p>
    <w:p w14:paraId="61B7570A" w14:textId="77777777" w:rsidR="00716E8E" w:rsidRDefault="00716E8E" w:rsidP="002E0042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局部变量定义</w:t>
      </w:r>
    </w:p>
    <w:p w14:paraId="519310CB" w14:textId="4A91CED5" w:rsidR="00716E8E" w:rsidRDefault="004110B2" w:rsidP="00C96F98">
      <w:pPr>
        <w:pStyle w:val="a3"/>
        <w:spacing w:line="300" w:lineRule="auto"/>
        <w:ind w:rightChars="11" w:right="26" w:firstLine="480"/>
      </w:pPr>
      <w:r>
        <w:rPr>
          <w:rFonts w:hint="eastAsia"/>
        </w:rPr>
        <w:t>两个索引变量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</w:t>
      </w:r>
      <w:r>
        <w:rPr>
          <w:rFonts w:hint="eastAsia"/>
        </w:rPr>
        <w:t>j</w:t>
      </w:r>
      <w:r w:rsidR="007436F0">
        <w:rPr>
          <w:rFonts w:hint="eastAsia"/>
        </w:rPr>
        <w:t>；</w:t>
      </w:r>
      <w:r w:rsidR="007D3227">
        <w:rPr>
          <w:rFonts w:hint="eastAsia"/>
        </w:rPr>
        <w:t>用于控制</w:t>
      </w:r>
      <w:r w:rsidR="007D3227">
        <w:rPr>
          <w:rFonts w:hint="eastAsia"/>
        </w:rPr>
        <w:t>for</w:t>
      </w:r>
      <w:r w:rsidR="007D3227">
        <w:rPr>
          <w:rFonts w:hint="eastAsia"/>
        </w:rPr>
        <w:t>循环</w:t>
      </w:r>
      <w:r w:rsidR="007436F0">
        <w:rPr>
          <w:rFonts w:hint="eastAsia"/>
        </w:rPr>
        <w:t>。</w:t>
      </w:r>
    </w:p>
    <w:p w14:paraId="2C51C519" w14:textId="02C2E98C" w:rsidR="004110B2" w:rsidRDefault="004110B2" w:rsidP="00C96F98">
      <w:pPr>
        <w:pStyle w:val="a3"/>
        <w:spacing w:line="300" w:lineRule="auto"/>
        <w:ind w:rightChars="11" w:right="26" w:firstLine="480"/>
      </w:pPr>
      <w:r>
        <w:rPr>
          <w:rFonts w:hint="eastAsia"/>
        </w:rPr>
        <w:t>八个中间变量</w:t>
      </w:r>
      <w:r>
        <w:rPr>
          <w:rFonts w:hint="eastAsia"/>
        </w:rPr>
        <w:t>t</w:t>
      </w:r>
      <w:r>
        <w:t>mp1, tmp2, tmp3, tmp4, tmp5, tmp6, tmp7, tmp8</w:t>
      </w:r>
      <w:r w:rsidR="007436F0">
        <w:rPr>
          <w:rFonts w:hint="eastAsia"/>
        </w:rPr>
        <w:t>；</w:t>
      </w:r>
      <w:r w:rsidR="00C96F98">
        <w:rPr>
          <w:rFonts w:hint="eastAsia"/>
        </w:rPr>
        <w:t>用于缓存数组值。</w:t>
      </w:r>
    </w:p>
    <w:p w14:paraId="11F826BF" w14:textId="77777777" w:rsidR="00716E8E" w:rsidRDefault="00716E8E" w:rsidP="002E0042">
      <w:pPr>
        <w:pStyle w:val="30"/>
        <w:tabs>
          <w:tab w:val="left" w:pos="1080"/>
        </w:tabs>
        <w:spacing w:beforeLines="0" w:before="229" w:afterLines="0" w:after="229"/>
      </w:pPr>
      <w:r>
        <w:rPr>
          <w:lang w:val="pt-BR"/>
        </w:rPr>
        <w:t>32</w:t>
      </w:r>
      <w:r w:rsidRPr="00C43BB9">
        <w:rPr>
          <w:rFonts w:hint="eastAsia"/>
          <w:lang w:val="pt-BR"/>
        </w:rPr>
        <w:t>×</w:t>
      </w:r>
      <w:r>
        <w:rPr>
          <w:rFonts w:hint="eastAsia"/>
          <w:lang w:val="pt-BR"/>
        </w:rPr>
        <w:t>32</w:t>
      </w:r>
      <w:r>
        <w:rPr>
          <w:rFonts w:hint="eastAsia"/>
          <w:lang w:val="pt-BR"/>
        </w:rPr>
        <w:t>矩阵转置的优化策略</w:t>
      </w:r>
    </w:p>
    <w:p w14:paraId="6A9BBC24" w14:textId="17BE71F6" w:rsidR="00CF0197" w:rsidRDefault="007447AB" w:rsidP="00CF0197">
      <w:pPr>
        <w:pStyle w:val="a3"/>
        <w:ind w:rightChars="11" w:right="26" w:firstLine="480"/>
      </w:pPr>
      <w:r>
        <w:rPr>
          <w:rFonts w:hint="eastAsia"/>
        </w:rPr>
        <w:t>由于</w:t>
      </w:r>
      <w:r w:rsidR="00CF0197">
        <w:rPr>
          <w:rFonts w:hint="eastAsia"/>
        </w:rPr>
        <w:t>cache</w:t>
      </w:r>
      <w:r w:rsidR="00CF0197">
        <w:rPr>
          <w:rFonts w:hint="eastAsia"/>
        </w:rPr>
        <w:t>的规格是：</w:t>
      </w:r>
      <w:r w:rsidR="00CF0197">
        <w:rPr>
          <w:rFonts w:hint="eastAsia"/>
        </w:rPr>
        <w:tab/>
        <w:t xml:space="preserve">s=5, </w:t>
      </w:r>
      <w:r w:rsidR="00CF0197">
        <w:rPr>
          <w:rFonts w:hint="eastAsia"/>
        </w:rPr>
        <w:t>组索引</w:t>
      </w:r>
      <w:r w:rsidR="00CF0197">
        <w:rPr>
          <w:rFonts w:hint="eastAsia"/>
        </w:rPr>
        <w:t>5</w:t>
      </w:r>
      <w:r w:rsidR="00CF0197">
        <w:rPr>
          <w:rFonts w:hint="eastAsia"/>
        </w:rPr>
        <w:t>位</w:t>
      </w:r>
      <w:r w:rsidR="00CF0197">
        <w:rPr>
          <w:rFonts w:hint="eastAsia"/>
        </w:rPr>
        <w:t xml:space="preserve">, </w:t>
      </w:r>
      <w:r w:rsidR="00CF0197">
        <w:rPr>
          <w:rFonts w:hint="eastAsia"/>
        </w:rPr>
        <w:t>共有</w:t>
      </w:r>
      <w:r w:rsidR="00CF0197">
        <w:rPr>
          <w:rFonts w:hint="eastAsia"/>
        </w:rPr>
        <w:t>2^5=32</w:t>
      </w:r>
      <w:r w:rsidR="00CF0197">
        <w:rPr>
          <w:rFonts w:hint="eastAsia"/>
        </w:rPr>
        <w:t>组</w:t>
      </w:r>
    </w:p>
    <w:p w14:paraId="738D9BFF" w14:textId="1608D023" w:rsidR="00CF0197" w:rsidRDefault="00CF0197" w:rsidP="00CF0197">
      <w:pPr>
        <w:pStyle w:val="a3"/>
        <w:ind w:rightChars="11" w:right="26"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E=1, </w:t>
      </w:r>
      <w:r>
        <w:rPr>
          <w:rFonts w:hint="eastAsia"/>
        </w:rPr>
        <w:t>每组包含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14:paraId="1AA68D8F" w14:textId="6B2579CC" w:rsidR="00CF0197" w:rsidRDefault="00CF0197" w:rsidP="00CF0197">
      <w:pPr>
        <w:pStyle w:val="a3"/>
        <w:ind w:rightChars="11" w:right="26"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b=5, </w:t>
      </w:r>
      <w:r>
        <w:rPr>
          <w:rFonts w:hint="eastAsia"/>
        </w:rPr>
        <w:t>块内地址</w:t>
      </w:r>
      <w:r>
        <w:rPr>
          <w:rFonts w:hint="eastAsia"/>
        </w:rPr>
        <w:t>5</w:t>
      </w:r>
      <w:r>
        <w:rPr>
          <w:rFonts w:hint="eastAsia"/>
        </w:rPr>
        <w:t>位</w:t>
      </w:r>
      <w:r>
        <w:rPr>
          <w:rFonts w:hint="eastAsia"/>
        </w:rPr>
        <w:t xml:space="preserve">, </w:t>
      </w:r>
      <w:r>
        <w:rPr>
          <w:rFonts w:hint="eastAsia"/>
        </w:rPr>
        <w:t>块大小为</w:t>
      </w:r>
      <w:r>
        <w:rPr>
          <w:rFonts w:hint="eastAsia"/>
        </w:rPr>
        <w:t>2^5=32 Bytes</w:t>
      </w:r>
    </w:p>
    <w:p w14:paraId="77F32F8C" w14:textId="045E39B4" w:rsidR="00716E8E" w:rsidRDefault="00CF0197" w:rsidP="00EB78ED">
      <w:pPr>
        <w:pStyle w:val="a3"/>
        <w:ind w:rightChars="11" w:right="26" w:firstLine="480"/>
      </w:pPr>
      <w:r>
        <w:rPr>
          <w:rFonts w:hint="eastAsia"/>
        </w:rPr>
        <w:t>一个</w:t>
      </w:r>
      <w:r>
        <w:rPr>
          <w:rFonts w:hint="eastAsia"/>
        </w:rPr>
        <w:t>cache</w:t>
      </w:r>
      <w:r>
        <w:rPr>
          <w:rFonts w:hint="eastAsia"/>
        </w:rPr>
        <w:t>块</w:t>
      </w:r>
      <w:r>
        <w:rPr>
          <w:rFonts w:hint="eastAsia"/>
        </w:rPr>
        <w:t xml:space="preserve"> </w:t>
      </w:r>
      <w:r>
        <w:rPr>
          <w:rFonts w:hint="eastAsia"/>
        </w:rPr>
        <w:t>可以包含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型变量，由于数组是连续存储的</w:t>
      </w:r>
      <w:r w:rsidR="00EB78ED">
        <w:rPr>
          <w:rFonts w:hint="eastAsia"/>
        </w:rPr>
        <w:t>，</w:t>
      </w:r>
      <w:r>
        <w:rPr>
          <w:rFonts w:hint="eastAsia"/>
        </w:rPr>
        <w:t>那么访问</w:t>
      </w:r>
      <w:r>
        <w:rPr>
          <w:rFonts w:hint="eastAsia"/>
        </w:rPr>
        <w:t>A[0][0]</w:t>
      </w:r>
      <w:r>
        <w:rPr>
          <w:rFonts w:hint="eastAsia"/>
        </w:rPr>
        <w:t>时，</w:t>
      </w:r>
      <w:r>
        <w:rPr>
          <w:rFonts w:hint="eastAsia"/>
        </w:rPr>
        <w:t>cache</w:t>
      </w:r>
      <w:r>
        <w:rPr>
          <w:rFonts w:hint="eastAsia"/>
        </w:rPr>
        <w:t>中保存了</w:t>
      </w:r>
      <w:r>
        <w:rPr>
          <w:rFonts w:hint="eastAsia"/>
        </w:rPr>
        <w:t>A[0][0]</w:t>
      </w:r>
      <w:r>
        <w:rPr>
          <w:rFonts w:hint="eastAsia"/>
        </w:rPr>
        <w:t>及其相邻变量的值</w:t>
      </w:r>
      <w:r w:rsidR="00EB78ED">
        <w:rPr>
          <w:rFonts w:hint="eastAsia"/>
        </w:rPr>
        <w:t>，</w:t>
      </w:r>
      <w:r>
        <w:rPr>
          <w:rFonts w:hint="eastAsia"/>
        </w:rPr>
        <w:t>其中可能包含</w:t>
      </w:r>
      <w:r>
        <w:rPr>
          <w:rFonts w:hint="eastAsia"/>
        </w:rPr>
        <w:t>A[0][1],A[0][2]---A[0][7]</w:t>
      </w:r>
      <w:r w:rsidR="00EB78ED">
        <w:rPr>
          <w:rFonts w:hint="eastAsia"/>
        </w:rPr>
        <w:t>。</w:t>
      </w:r>
      <w:r>
        <w:rPr>
          <w:rFonts w:hint="eastAsia"/>
        </w:rPr>
        <w:t>因此按照顺序访问，可以提高</w:t>
      </w:r>
      <w:r>
        <w:rPr>
          <w:rFonts w:hint="eastAsia"/>
        </w:rPr>
        <w:t>cache</w:t>
      </w:r>
      <w:r>
        <w:rPr>
          <w:rFonts w:hint="eastAsia"/>
        </w:rPr>
        <w:t>命中率</w:t>
      </w:r>
      <w:r w:rsidR="00EB78ED">
        <w:rPr>
          <w:rFonts w:hint="eastAsia"/>
        </w:rPr>
        <w:t>。</w:t>
      </w:r>
    </w:p>
    <w:p w14:paraId="2DD8519C" w14:textId="0A293434" w:rsidR="00EB78ED" w:rsidRDefault="00EB78ED" w:rsidP="00EB78ED">
      <w:pPr>
        <w:pStyle w:val="a3"/>
        <w:ind w:rightChars="11" w:right="26" w:firstLine="480"/>
      </w:pPr>
      <w:r>
        <w:rPr>
          <w:rFonts w:hint="eastAsia"/>
        </w:rPr>
        <w:t>读取时每次连续读取</w:t>
      </w:r>
      <w:r>
        <w:rPr>
          <w:rFonts w:hint="eastAsia"/>
        </w:rPr>
        <w:t>8</w:t>
      </w:r>
      <w:r>
        <w:rPr>
          <w:rFonts w:hint="eastAsia"/>
        </w:rPr>
        <w:t>个的相邻的</w:t>
      </w:r>
      <w:r>
        <w:rPr>
          <w:rFonts w:hint="eastAsia"/>
        </w:rPr>
        <w:t>int</w:t>
      </w:r>
      <w:r>
        <w:rPr>
          <w:rFonts w:hint="eastAsia"/>
        </w:rPr>
        <w:t>，通过八个中间变量</w:t>
      </w:r>
      <w:r w:rsidR="007B12F2">
        <w:rPr>
          <w:rFonts w:hint="eastAsia"/>
        </w:rPr>
        <w:t>赋值</w:t>
      </w:r>
      <w:r>
        <w:rPr>
          <w:rFonts w:hint="eastAsia"/>
        </w:rPr>
        <w:t>给数组</w:t>
      </w:r>
      <w:r>
        <w:rPr>
          <w:rFonts w:hint="eastAsia"/>
        </w:rPr>
        <w:t>B</w:t>
      </w:r>
      <w:r w:rsidR="007B12F2">
        <w:rPr>
          <w:rFonts w:hint="eastAsia"/>
        </w:rPr>
        <w:t>。</w:t>
      </w:r>
    </w:p>
    <w:bookmarkEnd w:id="25"/>
    <w:bookmarkEnd w:id="26"/>
    <w:p w14:paraId="6688E253" w14:textId="6C7DFD2D" w:rsidR="00C43BB9" w:rsidRDefault="00C43BB9" w:rsidP="00C43BB9">
      <w:pPr>
        <w:pStyle w:val="30"/>
        <w:spacing w:before="229" w:after="229"/>
        <w:rPr>
          <w:lang w:val="pt-BR"/>
        </w:rPr>
      </w:pPr>
      <w:r>
        <w:rPr>
          <w:rFonts w:hint="eastAsia"/>
          <w:lang w:val="pt-BR"/>
        </w:rPr>
        <w:t>64</w:t>
      </w:r>
      <w:r w:rsidRPr="00C43BB9">
        <w:rPr>
          <w:rFonts w:hint="eastAsia"/>
          <w:lang w:val="pt-BR"/>
        </w:rPr>
        <w:t>×</w:t>
      </w:r>
      <w:r>
        <w:rPr>
          <w:rFonts w:hint="eastAsia"/>
          <w:lang w:val="pt-BR"/>
        </w:rPr>
        <w:t>64</w:t>
      </w:r>
      <w:r>
        <w:rPr>
          <w:rFonts w:hint="eastAsia"/>
          <w:lang w:val="pt-BR"/>
        </w:rPr>
        <w:t>矩阵转置的优化策略</w:t>
      </w:r>
    </w:p>
    <w:p w14:paraId="38668682" w14:textId="06E67015" w:rsidR="00FD46DA" w:rsidRPr="00FD46DA" w:rsidRDefault="00FD46DA" w:rsidP="00FD46DA">
      <w:pPr>
        <w:pStyle w:val="a3"/>
        <w:ind w:firstLine="480"/>
        <w:rPr>
          <w:lang w:val="pt-BR"/>
        </w:rPr>
      </w:pPr>
      <w:r>
        <w:rPr>
          <w:rFonts w:hint="eastAsia"/>
          <w:lang w:val="pt-BR"/>
        </w:rPr>
        <w:t>试用了</w:t>
      </w:r>
      <w:r>
        <w:rPr>
          <w:rFonts w:hint="eastAsia"/>
          <w:lang w:val="pt-BR"/>
        </w:rPr>
        <w:t>32*32</w:t>
      </w:r>
      <w:r>
        <w:rPr>
          <w:rFonts w:hint="eastAsia"/>
          <w:lang w:val="pt-BR"/>
        </w:rPr>
        <w:t>的转置策略，结果并不理想，可能是因为连续访存的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个</w:t>
      </w:r>
      <w:r>
        <w:rPr>
          <w:rFonts w:hint="eastAsia"/>
          <w:lang w:val="pt-BR"/>
        </w:rPr>
        <w:t>int</w:t>
      </w:r>
      <w:r>
        <w:rPr>
          <w:rFonts w:hint="eastAsia"/>
          <w:lang w:val="pt-BR"/>
        </w:rPr>
        <w:t>型变量分布存储在了不同的</w:t>
      </w:r>
      <w:r>
        <w:rPr>
          <w:rFonts w:hint="eastAsia"/>
          <w:lang w:val="pt-BR"/>
        </w:rPr>
        <w:t>cache</w:t>
      </w:r>
      <w:r>
        <w:rPr>
          <w:rFonts w:hint="eastAsia"/>
          <w:lang w:val="pt-BR"/>
        </w:rPr>
        <w:t>块中，所以改为每次访存</w:t>
      </w:r>
      <w:r>
        <w:rPr>
          <w:rFonts w:hint="eastAsia"/>
          <w:lang w:val="pt-BR"/>
        </w:rPr>
        <w:t>4</w:t>
      </w:r>
      <w:r>
        <w:rPr>
          <w:rFonts w:hint="eastAsia"/>
          <w:lang w:val="pt-BR"/>
        </w:rPr>
        <w:t>个</w:t>
      </w:r>
      <w:r>
        <w:rPr>
          <w:rFonts w:hint="eastAsia"/>
          <w:lang w:val="pt-BR"/>
        </w:rPr>
        <w:t>int</w:t>
      </w:r>
      <w:r>
        <w:rPr>
          <w:rFonts w:hint="eastAsia"/>
          <w:lang w:val="pt-BR"/>
        </w:rPr>
        <w:t>，</w:t>
      </w:r>
      <w:r w:rsidR="003B575C">
        <w:rPr>
          <w:rFonts w:hint="eastAsia"/>
          <w:lang w:val="pt-BR"/>
        </w:rPr>
        <w:t>这样访问到的变量位于同一块</w:t>
      </w:r>
      <w:r w:rsidR="003B575C">
        <w:rPr>
          <w:rFonts w:hint="eastAsia"/>
          <w:lang w:val="pt-BR"/>
        </w:rPr>
        <w:t>cache</w:t>
      </w:r>
      <w:r w:rsidR="003B575C">
        <w:rPr>
          <w:rFonts w:hint="eastAsia"/>
          <w:lang w:val="pt-BR"/>
        </w:rPr>
        <w:t>的概率要大些。</w:t>
      </w:r>
      <w:r w:rsidR="003B575C" w:rsidRPr="00FD46DA">
        <w:rPr>
          <w:rFonts w:hint="eastAsia"/>
          <w:lang w:val="pt-BR"/>
        </w:rPr>
        <w:t xml:space="preserve"> </w:t>
      </w:r>
    </w:p>
    <w:p w14:paraId="2C5F7AD9" w14:textId="4064F7BF" w:rsidR="00C43BB9" w:rsidRDefault="00C43BB9" w:rsidP="00C43BB9">
      <w:pPr>
        <w:pStyle w:val="30"/>
        <w:spacing w:before="229" w:after="229"/>
        <w:rPr>
          <w:lang w:val="pt-BR"/>
        </w:rPr>
      </w:pPr>
      <w:r>
        <w:rPr>
          <w:rFonts w:hint="eastAsia"/>
          <w:lang w:val="pt-BR"/>
        </w:rPr>
        <w:t>61</w:t>
      </w:r>
      <w:r w:rsidRPr="00C43BB9">
        <w:rPr>
          <w:rFonts w:hint="eastAsia"/>
          <w:lang w:val="pt-BR"/>
        </w:rPr>
        <w:t>×</w:t>
      </w:r>
      <w:r>
        <w:rPr>
          <w:rFonts w:hint="eastAsia"/>
          <w:lang w:val="pt-BR"/>
        </w:rPr>
        <w:t>67</w:t>
      </w:r>
      <w:r>
        <w:rPr>
          <w:rFonts w:hint="eastAsia"/>
          <w:lang w:val="pt-BR"/>
        </w:rPr>
        <w:t>矩阵转置的优化策略</w:t>
      </w:r>
    </w:p>
    <w:p w14:paraId="7C812397" w14:textId="6456B8D8" w:rsidR="003D1272" w:rsidRPr="003D1272" w:rsidRDefault="003D1272" w:rsidP="003D1272">
      <w:pPr>
        <w:pStyle w:val="a3"/>
        <w:ind w:firstLine="480"/>
        <w:rPr>
          <w:lang w:val="pt-BR"/>
        </w:rPr>
      </w:pPr>
      <w:r>
        <w:rPr>
          <w:rFonts w:hint="eastAsia"/>
          <w:lang w:val="pt-BR"/>
        </w:rPr>
        <w:t>与</w:t>
      </w:r>
      <w:r>
        <w:rPr>
          <w:rFonts w:hint="eastAsia"/>
          <w:lang w:val="pt-BR"/>
        </w:rPr>
        <w:t>32*32</w:t>
      </w:r>
      <w:r>
        <w:rPr>
          <w:rFonts w:hint="eastAsia"/>
          <w:lang w:val="pt-BR"/>
        </w:rPr>
        <w:t>矩阵的转置策略一样，都</w:t>
      </w:r>
      <w:r w:rsidR="007F6CE4">
        <w:rPr>
          <w:rFonts w:hint="eastAsia"/>
          <w:lang w:val="pt-BR"/>
        </w:rPr>
        <w:t>采用</w:t>
      </w:r>
      <w:r>
        <w:rPr>
          <w:rFonts w:hint="eastAsia"/>
          <w:lang w:val="pt-BR"/>
        </w:rPr>
        <w:t>一次读取八个连续的数据进行转置，但是</w:t>
      </w:r>
      <w:r>
        <w:rPr>
          <w:rFonts w:hint="eastAsia"/>
          <w:lang w:val="pt-BR"/>
        </w:rPr>
        <w:t>61*67</w:t>
      </w:r>
      <w:r>
        <w:rPr>
          <w:rFonts w:hint="eastAsia"/>
          <w:lang w:val="pt-BR"/>
        </w:rPr>
        <w:t>的矩阵不能整除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，所以剩下的不能分为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块的部分</w:t>
      </w:r>
      <w:r w:rsidR="00D37F2B">
        <w:rPr>
          <w:rFonts w:hint="eastAsia"/>
          <w:lang w:val="pt-BR"/>
        </w:rPr>
        <w:t>单独解决，采用最基本的矩阵转置，这部分无优化。</w:t>
      </w:r>
    </w:p>
    <w:p w14:paraId="356036EF" w14:textId="77777777" w:rsidR="000C5960" w:rsidRDefault="000C5960" w:rsidP="00207D8A">
      <w:pPr>
        <w:pStyle w:val="10"/>
      </w:pPr>
      <w:bookmarkStart w:id="28" w:name="_Toc513657161"/>
      <w:r>
        <w:rPr>
          <w:rFonts w:hint="eastAsia"/>
        </w:rPr>
        <w:lastRenderedPageBreak/>
        <w:t>实验过程与调试</w:t>
      </w:r>
      <w:bookmarkStart w:id="29" w:name="_Toc230955688"/>
      <w:bookmarkStart w:id="30" w:name="_Toc230405694"/>
      <w:bookmarkStart w:id="31" w:name="_Toc266358974"/>
      <w:bookmarkEnd w:id="28"/>
    </w:p>
    <w:p w14:paraId="47283B7A" w14:textId="113248D3" w:rsidR="000C5960" w:rsidRDefault="00957419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32" w:name="_Toc513657162"/>
      <w:bookmarkEnd w:id="29"/>
      <w:bookmarkEnd w:id="30"/>
      <w:bookmarkEnd w:id="31"/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测试</w:t>
      </w:r>
      <w:bookmarkEnd w:id="32"/>
    </w:p>
    <w:p w14:paraId="63E24AC5" w14:textId="25CDE7C3" w:rsidR="00957419" w:rsidRDefault="00957419" w:rsidP="00551495">
      <w:pPr>
        <w:pStyle w:val="a3"/>
        <w:spacing w:line="300" w:lineRule="auto"/>
        <w:ind w:rightChars="11" w:right="26" w:firstLine="480"/>
      </w:pPr>
      <w:r>
        <w:rPr>
          <w:rFonts w:hint="eastAsia"/>
        </w:rPr>
        <w:t>编译完成后，用</w:t>
      </w:r>
      <w:r>
        <w:t xml:space="preserve"> </w:t>
      </w:r>
      <w:r>
        <w:rPr>
          <w:rFonts w:hint="eastAsia"/>
        </w:rPr>
        <w:t>test</w:t>
      </w:r>
      <w:r>
        <w:t>-</w:t>
      </w:r>
      <w:proofErr w:type="spellStart"/>
      <w:r>
        <w:t>csim</w:t>
      </w:r>
      <w:proofErr w:type="spellEnd"/>
      <w:r>
        <w:rPr>
          <w:rFonts w:hint="eastAsia"/>
        </w:rPr>
        <w:t>测试，结果如图</w:t>
      </w:r>
      <w:r>
        <w:rPr>
          <w:rFonts w:hint="eastAsia"/>
        </w:rPr>
        <w:t>3.1</w:t>
      </w:r>
      <w:r>
        <w:rPr>
          <w:rFonts w:hint="eastAsia"/>
        </w:rPr>
        <w:t>所示，程序正确运行。</w:t>
      </w:r>
    </w:p>
    <w:p w14:paraId="7B5B5290" w14:textId="77777777" w:rsidR="00957419" w:rsidRDefault="00957419" w:rsidP="00551495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drawing>
          <wp:inline distT="0" distB="0" distL="0" distR="0" wp14:anchorId="09596892" wp14:editId="460D6103">
            <wp:extent cx="5274310" cy="1699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7CC0" w14:textId="6740EBEB" w:rsidR="003F7D96" w:rsidRPr="00FC3E8B" w:rsidRDefault="00957419" w:rsidP="00551495">
      <w:pPr>
        <w:pStyle w:val="a3"/>
        <w:spacing w:line="300" w:lineRule="auto"/>
        <w:ind w:rightChars="11" w:right="26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测试结果</w:t>
      </w:r>
    </w:p>
    <w:p w14:paraId="4985154B" w14:textId="19B5CD1B" w:rsidR="00957419" w:rsidRDefault="00957419" w:rsidP="00551495">
      <w:pPr>
        <w:pStyle w:val="2"/>
        <w:spacing w:line="300" w:lineRule="auto"/>
        <w:ind w:right="240"/>
      </w:pPr>
      <w:bookmarkStart w:id="33" w:name="_Toc317947463"/>
      <w:bookmarkStart w:id="34" w:name="_Toc513657163"/>
      <w:bookmarkStart w:id="35" w:name="_GoBack"/>
      <w:bookmarkEnd w:id="35"/>
      <w:r>
        <w:rPr>
          <w:rFonts w:hint="eastAsia"/>
        </w:rPr>
        <w:t>实验二测试</w:t>
      </w:r>
      <w:bookmarkEnd w:id="34"/>
    </w:p>
    <w:p w14:paraId="118EADE6" w14:textId="33533962" w:rsidR="00957419" w:rsidRDefault="00957419" w:rsidP="00551495">
      <w:pPr>
        <w:pStyle w:val="30"/>
        <w:tabs>
          <w:tab w:val="left" w:pos="1080"/>
        </w:tabs>
        <w:spacing w:beforeLines="0" w:before="229" w:afterLines="0" w:after="229" w:line="300" w:lineRule="auto"/>
      </w:pPr>
      <w:r>
        <w:rPr>
          <w:rFonts w:hint="eastAsia"/>
        </w:rPr>
        <w:t>32*32</w:t>
      </w:r>
      <w:r>
        <w:rPr>
          <w:rFonts w:hint="eastAsia"/>
        </w:rPr>
        <w:t>矩阵</w:t>
      </w:r>
      <w:r w:rsidR="00551495">
        <w:rPr>
          <w:rFonts w:hint="eastAsia"/>
        </w:rPr>
        <w:t>测试</w:t>
      </w:r>
    </w:p>
    <w:p w14:paraId="709C3015" w14:textId="06EEEBDB" w:rsidR="00551495" w:rsidRPr="00551495" w:rsidRDefault="00551495" w:rsidP="00551495">
      <w:pPr>
        <w:pStyle w:val="a3"/>
        <w:spacing w:line="300" w:lineRule="auto"/>
        <w:ind w:firstLine="480"/>
      </w:pPr>
      <w:bookmarkStart w:id="36" w:name="OLE_LINK3"/>
      <w:bookmarkStart w:id="37" w:name="OLE_LINK4"/>
      <w:r>
        <w:rPr>
          <w:rFonts w:hint="eastAsia"/>
        </w:rPr>
        <w:t>测试结果如图</w:t>
      </w:r>
      <w:r>
        <w:rPr>
          <w:rFonts w:hint="eastAsia"/>
        </w:rPr>
        <w:t>3.2</w:t>
      </w:r>
      <w:r>
        <w:rPr>
          <w:rFonts w:hint="eastAsia"/>
        </w:rPr>
        <w:t>所示，</w:t>
      </w:r>
      <w:r>
        <w:rPr>
          <w:rFonts w:hint="eastAsia"/>
        </w:rPr>
        <w:t>miss</w:t>
      </w:r>
      <w:r>
        <w:rPr>
          <w:rFonts w:hint="eastAsia"/>
        </w:rPr>
        <w:t>计数为</w:t>
      </w:r>
      <w:r>
        <w:rPr>
          <w:rFonts w:hint="eastAsia"/>
        </w:rPr>
        <w:t>287</w:t>
      </w:r>
      <w:r>
        <w:rPr>
          <w:rFonts w:hint="eastAsia"/>
        </w:rPr>
        <w:t>，得</w:t>
      </w:r>
      <w:r>
        <w:rPr>
          <w:rFonts w:hint="eastAsia"/>
        </w:rPr>
        <w:t>8</w:t>
      </w:r>
      <w:r>
        <w:rPr>
          <w:rFonts w:hint="eastAsia"/>
        </w:rPr>
        <w:t>分。</w:t>
      </w:r>
    </w:p>
    <w:p w14:paraId="7A370879" w14:textId="6CD7120B" w:rsidR="00957419" w:rsidRDefault="00957419" w:rsidP="00551495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drawing>
          <wp:inline distT="0" distB="0" distL="0" distR="0" wp14:anchorId="5761472B" wp14:editId="5FF813FD">
            <wp:extent cx="5423095" cy="1981149"/>
            <wp:effectExtent l="0" t="0" r="635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44" cy="1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71A" w14:textId="3437235B" w:rsidR="00551495" w:rsidRPr="00551495" w:rsidRDefault="00551495" w:rsidP="00551495">
      <w:pPr>
        <w:pStyle w:val="a3"/>
        <w:spacing w:line="300" w:lineRule="auto"/>
        <w:ind w:rightChars="11" w:right="26" w:firstLineChars="0" w:firstLine="0"/>
        <w:jc w:val="center"/>
      </w:pPr>
      <w:r w:rsidRPr="00551495">
        <w:rPr>
          <w:rFonts w:hint="eastAsia"/>
        </w:rPr>
        <w:t>图</w:t>
      </w:r>
      <w:r w:rsidRPr="00551495">
        <w:rPr>
          <w:rFonts w:hint="eastAsia"/>
        </w:rPr>
        <w:t>3.2</w:t>
      </w:r>
      <w:r w:rsidRPr="00551495">
        <w:t xml:space="preserve"> </w:t>
      </w:r>
      <w:r w:rsidRPr="00551495">
        <w:rPr>
          <w:rFonts w:hint="eastAsia"/>
        </w:rPr>
        <w:t>32*32</w:t>
      </w:r>
      <w:r w:rsidRPr="00551495">
        <w:rPr>
          <w:rFonts w:hint="eastAsia"/>
        </w:rPr>
        <w:t>矩阵测试</w:t>
      </w:r>
    </w:p>
    <w:p w14:paraId="419C7891" w14:textId="5F078E5E" w:rsidR="00551495" w:rsidRDefault="00551495" w:rsidP="00551495">
      <w:pPr>
        <w:pStyle w:val="30"/>
        <w:tabs>
          <w:tab w:val="left" w:pos="1080"/>
        </w:tabs>
        <w:spacing w:beforeLines="0" w:before="229" w:afterLines="0" w:after="229" w:line="300" w:lineRule="auto"/>
      </w:pPr>
      <w:bookmarkStart w:id="38" w:name="OLE_LINK1"/>
      <w:bookmarkStart w:id="39" w:name="OLE_LINK2"/>
      <w:bookmarkEnd w:id="36"/>
      <w:bookmarkEnd w:id="37"/>
      <w:r>
        <w:rPr>
          <w:rFonts w:hint="eastAsia"/>
        </w:rPr>
        <w:t>64*64</w:t>
      </w:r>
      <w:r>
        <w:rPr>
          <w:rFonts w:hint="eastAsia"/>
        </w:rPr>
        <w:t>矩阵测试</w:t>
      </w:r>
    </w:p>
    <w:p w14:paraId="3ACED5D4" w14:textId="5F9CAEEB" w:rsidR="00551495" w:rsidRPr="00551495" w:rsidRDefault="00551495" w:rsidP="00551495">
      <w:pPr>
        <w:pStyle w:val="a3"/>
        <w:spacing w:line="300" w:lineRule="auto"/>
        <w:ind w:firstLine="480"/>
      </w:pPr>
      <w:bookmarkStart w:id="40" w:name="OLE_LINK5"/>
      <w:bookmarkStart w:id="41" w:name="OLE_LINK6"/>
      <w:bookmarkEnd w:id="38"/>
      <w:bookmarkEnd w:id="39"/>
      <w:r>
        <w:rPr>
          <w:rFonts w:hint="eastAsia"/>
        </w:rPr>
        <w:t>测试结果如图</w:t>
      </w:r>
      <w:r>
        <w:rPr>
          <w:rFonts w:hint="eastAsia"/>
        </w:rPr>
        <w:t>3.3</w:t>
      </w:r>
      <w:r>
        <w:rPr>
          <w:rFonts w:hint="eastAsia"/>
        </w:rPr>
        <w:t>所示，</w:t>
      </w:r>
      <w:r>
        <w:rPr>
          <w:rFonts w:hint="eastAsia"/>
        </w:rPr>
        <w:t>miss</w:t>
      </w:r>
      <w:r>
        <w:rPr>
          <w:rFonts w:hint="eastAsia"/>
        </w:rPr>
        <w:t>计数为</w:t>
      </w:r>
      <w:r>
        <w:rPr>
          <w:rFonts w:hint="eastAsia"/>
        </w:rPr>
        <w:t>1651</w:t>
      </w:r>
      <w:r>
        <w:rPr>
          <w:rFonts w:hint="eastAsia"/>
        </w:rPr>
        <w:t>，</w:t>
      </w:r>
      <w:r w:rsidR="009F5ABF">
        <w:rPr>
          <w:rFonts w:hint="eastAsia"/>
        </w:rPr>
        <w:t>得</w:t>
      </w:r>
      <w:r w:rsidR="009F5ABF">
        <w:rPr>
          <w:rFonts w:hint="eastAsia"/>
        </w:rPr>
        <w:t>4</w:t>
      </w:r>
      <w:r>
        <w:rPr>
          <w:rFonts w:hint="eastAsia"/>
        </w:rPr>
        <w:t>分。</w:t>
      </w:r>
    </w:p>
    <w:p w14:paraId="6BEBA0CF" w14:textId="4A12C897" w:rsidR="00957419" w:rsidRDefault="00551495" w:rsidP="009F5ABF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736149" wp14:editId="30B4093F">
            <wp:extent cx="5598795" cy="2018030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427" w14:textId="789A06D5" w:rsidR="009F5ABF" w:rsidRDefault="009F5ABF" w:rsidP="009F5ABF">
      <w:pPr>
        <w:pStyle w:val="a3"/>
        <w:spacing w:line="300" w:lineRule="auto"/>
        <w:ind w:rightChars="11" w:right="26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64*64</w:t>
      </w:r>
      <w:r>
        <w:rPr>
          <w:rFonts w:hint="eastAsia"/>
        </w:rPr>
        <w:t>矩阵测</w:t>
      </w:r>
      <w:bookmarkEnd w:id="40"/>
      <w:bookmarkEnd w:id="41"/>
      <w:r>
        <w:rPr>
          <w:rFonts w:hint="eastAsia"/>
        </w:rPr>
        <w:t>试</w:t>
      </w:r>
    </w:p>
    <w:p w14:paraId="6548C55C" w14:textId="0A649CBC" w:rsidR="00551495" w:rsidRDefault="009F5ABF" w:rsidP="00551495">
      <w:pPr>
        <w:pStyle w:val="30"/>
        <w:tabs>
          <w:tab w:val="left" w:pos="1080"/>
        </w:tabs>
        <w:spacing w:beforeLines="0" w:before="229" w:afterLines="0" w:after="229" w:line="300" w:lineRule="auto"/>
      </w:pPr>
      <w:r>
        <w:rPr>
          <w:rFonts w:hint="eastAsia"/>
        </w:rPr>
        <w:t>61*67</w:t>
      </w:r>
      <w:r>
        <w:rPr>
          <w:rFonts w:hint="eastAsia"/>
        </w:rPr>
        <w:t>矩阵测试</w:t>
      </w:r>
    </w:p>
    <w:p w14:paraId="7A7ED112" w14:textId="6E299FFF" w:rsidR="009F5ABF" w:rsidRPr="00551495" w:rsidRDefault="009F5ABF" w:rsidP="009F5ABF">
      <w:pPr>
        <w:pStyle w:val="a3"/>
        <w:spacing w:line="300" w:lineRule="auto"/>
        <w:ind w:firstLine="480"/>
      </w:pPr>
      <w:r>
        <w:rPr>
          <w:rFonts w:hint="eastAsia"/>
        </w:rPr>
        <w:t>测试结果如图</w:t>
      </w:r>
      <w:r>
        <w:rPr>
          <w:rFonts w:hint="eastAsia"/>
        </w:rPr>
        <w:t>3.</w:t>
      </w:r>
      <w:r w:rsidR="00DF32FA">
        <w:rPr>
          <w:rFonts w:hint="eastAsia"/>
        </w:rPr>
        <w:t>4</w:t>
      </w:r>
      <w:r>
        <w:rPr>
          <w:rFonts w:hint="eastAsia"/>
        </w:rPr>
        <w:t>所示，</w:t>
      </w:r>
      <w:r>
        <w:rPr>
          <w:rFonts w:hint="eastAsia"/>
        </w:rPr>
        <w:t>miss</w:t>
      </w:r>
      <w:r>
        <w:rPr>
          <w:rFonts w:hint="eastAsia"/>
        </w:rPr>
        <w:t>计数为</w:t>
      </w:r>
      <w:r>
        <w:rPr>
          <w:rFonts w:hint="eastAsia"/>
        </w:rPr>
        <w:t>2192</w:t>
      </w:r>
      <w:r>
        <w:rPr>
          <w:rFonts w:hint="eastAsia"/>
        </w:rPr>
        <w:t>，得</w:t>
      </w:r>
      <w:r>
        <w:rPr>
          <w:rFonts w:hint="eastAsia"/>
        </w:rPr>
        <w:t>8</w:t>
      </w:r>
      <w:r>
        <w:rPr>
          <w:rFonts w:hint="eastAsia"/>
        </w:rPr>
        <w:t>分。</w:t>
      </w:r>
    </w:p>
    <w:p w14:paraId="6E27A6EF" w14:textId="4DD12F52" w:rsidR="009F5ABF" w:rsidRDefault="009F5ABF" w:rsidP="009F5ABF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drawing>
          <wp:inline distT="0" distB="0" distL="0" distR="0" wp14:anchorId="6D1148E8" wp14:editId="02D6C8F6">
            <wp:extent cx="5598795" cy="2011680"/>
            <wp:effectExtent l="0" t="0" r="19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451B" w14:textId="1B50C223" w:rsidR="00551495" w:rsidRPr="00957419" w:rsidRDefault="009F5ABF" w:rsidP="009F5ABF">
      <w:pPr>
        <w:pStyle w:val="a3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DF32FA">
        <w:rPr>
          <w:rFonts w:hint="eastAsia"/>
        </w:rPr>
        <w:t>4</w:t>
      </w:r>
      <w:r>
        <w:t xml:space="preserve"> </w:t>
      </w:r>
      <w:r>
        <w:rPr>
          <w:rFonts w:hint="eastAsia"/>
        </w:rPr>
        <w:t>6</w:t>
      </w:r>
      <w:r w:rsidR="00DF32FA">
        <w:rPr>
          <w:rFonts w:hint="eastAsia"/>
        </w:rPr>
        <w:t>1</w:t>
      </w:r>
      <w:r>
        <w:rPr>
          <w:rFonts w:hint="eastAsia"/>
        </w:rPr>
        <w:t>*6</w:t>
      </w:r>
      <w:r w:rsidR="00DF32FA">
        <w:rPr>
          <w:rFonts w:hint="eastAsia"/>
        </w:rPr>
        <w:t>7</w:t>
      </w:r>
      <w:r>
        <w:rPr>
          <w:rFonts w:hint="eastAsia"/>
        </w:rPr>
        <w:t>矩阵测试</w:t>
      </w:r>
    </w:p>
    <w:p w14:paraId="3AF4D25F" w14:textId="512A502C" w:rsidR="000C5960" w:rsidRDefault="002027C2" w:rsidP="00207D8A">
      <w:pPr>
        <w:pStyle w:val="10"/>
      </w:pPr>
      <w:bookmarkStart w:id="42" w:name="_Toc134007939"/>
      <w:bookmarkStart w:id="43" w:name="_Toc135227344"/>
      <w:bookmarkStart w:id="44" w:name="_Toc135227423"/>
      <w:bookmarkStart w:id="45" w:name="_Toc135227590"/>
      <w:bookmarkStart w:id="46" w:name="_Toc135229748"/>
      <w:bookmarkStart w:id="47" w:name="_Toc266358996"/>
      <w:bookmarkStart w:id="48" w:name="_Toc513657164"/>
      <w:bookmarkEnd w:id="33"/>
      <w:r>
        <w:rPr>
          <w:rFonts w:hint="eastAsia"/>
        </w:rPr>
        <w:lastRenderedPageBreak/>
        <w:t>实验</w:t>
      </w:r>
      <w:r w:rsidR="000C5960">
        <w:rPr>
          <w:rFonts w:hint="eastAsia"/>
        </w:rPr>
        <w:t>总结</w:t>
      </w:r>
      <w:bookmarkEnd w:id="42"/>
      <w:bookmarkEnd w:id="43"/>
      <w:bookmarkEnd w:id="44"/>
      <w:bookmarkEnd w:id="45"/>
      <w:bookmarkEnd w:id="46"/>
      <w:bookmarkEnd w:id="47"/>
      <w:r w:rsidR="000C5960">
        <w:rPr>
          <w:rFonts w:hint="eastAsia"/>
        </w:rPr>
        <w:t>与心得</w:t>
      </w:r>
      <w:bookmarkEnd w:id="48"/>
    </w:p>
    <w:p w14:paraId="2C21EBFC" w14:textId="10215266" w:rsidR="00DB7817" w:rsidRPr="009410A9" w:rsidRDefault="009410A9" w:rsidP="009410A9">
      <w:pPr>
        <w:pStyle w:val="a3"/>
        <w:spacing w:line="300" w:lineRule="auto"/>
        <w:ind w:rightChars="-106" w:right="-254" w:firstLine="480"/>
        <w:sectPr w:rsidR="00DB7817" w:rsidRPr="009410A9" w:rsidSect="001A4F50"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r>
        <w:rPr>
          <w:rFonts w:hint="eastAsia"/>
        </w:rPr>
        <w:t>本次实验主要设计实现了</w:t>
      </w:r>
      <w:r>
        <w:rPr>
          <w:rFonts w:hint="eastAsia"/>
        </w:rPr>
        <w:t>cache</w:t>
      </w:r>
      <w:r>
        <w:rPr>
          <w:rFonts w:hint="eastAsia"/>
        </w:rPr>
        <w:t>的模拟器以及三个矩阵转置的优化</w:t>
      </w:r>
      <w:bookmarkStart w:id="49" w:name="_Toc134007943"/>
      <w:bookmarkStart w:id="50" w:name="_Toc135227348"/>
      <w:bookmarkStart w:id="51" w:name="_Toc135227427"/>
      <w:bookmarkStart w:id="52" w:name="_Toc135227594"/>
      <w:bookmarkStart w:id="53" w:name="_Toc266358998"/>
      <w:r>
        <w:rPr>
          <w:rFonts w:hint="eastAsia"/>
        </w:rPr>
        <w:t>。经过本次课设，我对</w:t>
      </w:r>
      <w:r>
        <w:rPr>
          <w:rFonts w:hint="eastAsia"/>
        </w:rPr>
        <w:t>cache</w:t>
      </w:r>
      <w:r>
        <w:rPr>
          <w:rFonts w:hint="eastAsia"/>
        </w:rPr>
        <w:t>的理解更加深刻，对</w:t>
      </w:r>
      <w:r>
        <w:rPr>
          <w:rFonts w:hint="eastAsia"/>
        </w:rPr>
        <w:t>cache</w:t>
      </w:r>
      <w:r>
        <w:rPr>
          <w:rFonts w:hint="eastAsia"/>
        </w:rPr>
        <w:t>工作方式的了解更进了一步。</w:t>
      </w:r>
      <w:r>
        <w:t>C</w:t>
      </w:r>
      <w:r>
        <w:rPr>
          <w:rFonts w:hint="eastAsia"/>
        </w:rPr>
        <w:t>ache</w:t>
      </w:r>
      <w:r>
        <w:rPr>
          <w:rFonts w:hint="eastAsia"/>
        </w:rPr>
        <w:t>对于程序的运行速度有着重大的影响，于是做完实验马上去了解了一下自己电脑的</w:t>
      </w:r>
      <w:r>
        <w:rPr>
          <w:rFonts w:hint="eastAsia"/>
        </w:rPr>
        <w:t>cache</w:t>
      </w:r>
      <w:r>
        <w:rPr>
          <w:rFonts w:hint="eastAsia"/>
        </w:rPr>
        <w:t>规格，只知道是</w:t>
      </w:r>
      <w:r>
        <w:rPr>
          <w:rFonts w:hint="eastAsia"/>
        </w:rPr>
        <w:t>8m</w:t>
      </w:r>
      <w:r w:rsidR="00C41555">
        <w:rPr>
          <w:rFonts w:hint="eastAsia"/>
        </w:rPr>
        <w:t>，采用了</w:t>
      </w:r>
      <w:r w:rsidR="00C41555" w:rsidRPr="00C41555">
        <w:rPr>
          <w:rFonts w:hint="eastAsia"/>
        </w:rPr>
        <w:t>英特尔智能高速缓存技术</w:t>
      </w:r>
      <w:r w:rsidR="00C41555">
        <w:rPr>
          <w:rFonts w:hint="eastAsia"/>
        </w:rPr>
        <w:t>，现阶段还不明白怎样的编程方式最适合这种</w:t>
      </w:r>
      <w:r w:rsidR="00C41555">
        <w:rPr>
          <w:rFonts w:hint="eastAsia"/>
        </w:rPr>
        <w:t>cache</w:t>
      </w:r>
      <w:r w:rsidR="00C41555">
        <w:rPr>
          <w:rFonts w:hint="eastAsia"/>
        </w:rPr>
        <w:t>结构</w:t>
      </w:r>
      <w:r w:rsidR="001B68A7">
        <w:rPr>
          <w:rFonts w:hint="eastAsia"/>
        </w:rPr>
        <w:t>。</w:t>
      </w:r>
      <w:r w:rsidR="00C41555">
        <w:rPr>
          <w:rFonts w:hint="eastAsia"/>
        </w:rPr>
        <w:t>但在以后编程序时，都会考虑到尽量提高</w:t>
      </w:r>
      <w:r w:rsidR="00C41555">
        <w:rPr>
          <w:rFonts w:hint="eastAsia"/>
        </w:rPr>
        <w:t>cache</w:t>
      </w:r>
      <w:r w:rsidR="00C41555">
        <w:rPr>
          <w:rFonts w:hint="eastAsia"/>
        </w:rPr>
        <w:t>命中率，这是做</w:t>
      </w:r>
      <w:r w:rsidR="00B417BD">
        <w:rPr>
          <w:rFonts w:hint="eastAsia"/>
        </w:rPr>
        <w:t>完</w:t>
      </w:r>
      <w:r w:rsidR="00C41555">
        <w:rPr>
          <w:rFonts w:hint="eastAsia"/>
        </w:rPr>
        <w:t>本次实验之</w:t>
      </w:r>
      <w:r w:rsidR="00B417BD">
        <w:rPr>
          <w:rFonts w:hint="eastAsia"/>
        </w:rPr>
        <w:t>后才</w:t>
      </w:r>
      <w:r w:rsidR="00C41555">
        <w:rPr>
          <w:rFonts w:hint="eastAsia"/>
        </w:rPr>
        <w:t>的思想</w:t>
      </w:r>
      <w:r w:rsidR="00AF0150">
        <w:rPr>
          <w:rFonts w:hint="eastAsia"/>
        </w:rPr>
        <w:t>，也是本次实验最大的收获</w:t>
      </w:r>
      <w:r w:rsidR="00C41555">
        <w:rPr>
          <w:rFonts w:hint="eastAsia"/>
        </w:rPr>
        <w:t>。</w:t>
      </w:r>
    </w:p>
    <w:p w14:paraId="70A9364E" w14:textId="77777777" w:rsidR="000C5960" w:rsidRDefault="000C5960" w:rsidP="00207D8A">
      <w:pPr>
        <w:pStyle w:val="10"/>
        <w:numPr>
          <w:ilvl w:val="0"/>
          <w:numId w:val="0"/>
        </w:numPr>
        <w:ind w:left="601"/>
      </w:pPr>
      <w:bookmarkStart w:id="54" w:name="_Toc513657165"/>
      <w:r>
        <w:rPr>
          <w:rFonts w:hint="eastAsia"/>
        </w:rPr>
        <w:lastRenderedPageBreak/>
        <w:t>参考文献</w:t>
      </w:r>
      <w:bookmarkEnd w:id="49"/>
      <w:bookmarkEnd w:id="50"/>
      <w:bookmarkEnd w:id="51"/>
      <w:bookmarkEnd w:id="52"/>
      <w:bookmarkEnd w:id="53"/>
      <w:bookmarkEnd w:id="54"/>
    </w:p>
    <w:p w14:paraId="26953357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bookmarkStart w:id="55" w:name="_Hlt127187993"/>
      <w:bookmarkStart w:id="56" w:name="_Ref119835916"/>
      <w:bookmarkStart w:id="57" w:name="_Ref127098874"/>
      <w:bookmarkEnd w:id="55"/>
      <w:r w:rsidRPr="00CE7FBA">
        <w:rPr>
          <w:rFonts w:ascii="宋体" w:hAnsi="宋体" w:cs="宋体"/>
          <w:kern w:val="0"/>
          <w:szCs w:val="21"/>
        </w:rPr>
        <w:t>DAVID A.PATTERSON(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.计算机组成与设计硬件</w:t>
      </w:r>
      <w:r w:rsidRPr="00CE7FBA">
        <w:rPr>
          <w:rFonts w:ascii="宋体" w:hAnsi="宋体" w:cs="宋体"/>
          <w:kern w:val="0"/>
          <w:szCs w:val="21"/>
        </w:rPr>
        <w:t>/</w:t>
      </w:r>
      <w:r w:rsidRPr="00CE7FBA">
        <w:rPr>
          <w:rFonts w:ascii="宋体" w:hAnsi="宋体" w:cs="宋体" w:hint="eastAsia"/>
          <w:kern w:val="0"/>
          <w:szCs w:val="21"/>
        </w:rPr>
        <w:t>软件接口</w:t>
      </w:r>
      <w:r w:rsidRPr="00CE7FBA">
        <w:rPr>
          <w:rFonts w:ascii="宋体" w:hAnsi="宋体" w:cs="宋体"/>
          <w:kern w:val="0"/>
          <w:szCs w:val="21"/>
        </w:rPr>
        <w:t>(</w:t>
      </w:r>
      <w:r w:rsidRPr="00CE7FBA">
        <w:rPr>
          <w:rFonts w:ascii="宋体" w:hAnsi="宋体" w:cs="宋体" w:hint="eastAsia"/>
          <w:kern w:val="0"/>
          <w:szCs w:val="21"/>
        </w:rPr>
        <w:t>原书第4版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.北京：机械工业出版社.</w:t>
      </w:r>
      <w:r w:rsidRPr="00CE7FBA">
        <w:rPr>
          <w:rFonts w:ascii="宋体" w:hAnsi="宋体" w:cs="宋体"/>
          <w:kern w:val="0"/>
          <w:szCs w:val="21"/>
        </w:rPr>
        <w:t xml:space="preserve"> </w:t>
      </w:r>
    </w:p>
    <w:p w14:paraId="44DF64C0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David</w:t>
      </w:r>
      <w:r w:rsidRPr="00CE7FBA">
        <w:rPr>
          <w:rFonts w:ascii="宋体" w:hAnsi="宋体" w:cs="宋体"/>
          <w:kern w:val="0"/>
          <w:szCs w:val="21"/>
        </w:rPr>
        <w:t xml:space="preserve"> Money Harris(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.数字设计和计算机体系结构（第二版）. 机械工业出版社</w:t>
      </w:r>
    </w:p>
    <w:p w14:paraId="4928F2EA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秦磊华，吴非，莫正坤.计算机组成原理.</w:t>
      </w:r>
      <w:r w:rsidRPr="00CE7FBA">
        <w:rPr>
          <w:rFonts w:ascii="宋体" w:hAnsi="宋体" w:cs="宋体"/>
          <w:kern w:val="0"/>
          <w:szCs w:val="21"/>
        </w:rPr>
        <w:t xml:space="preserve"> </w:t>
      </w:r>
      <w:r w:rsidRPr="00CE7FBA">
        <w:rPr>
          <w:rFonts w:ascii="宋体" w:hAnsi="宋体" w:cs="宋体" w:hint="eastAsia"/>
          <w:kern w:val="0"/>
          <w:szCs w:val="21"/>
        </w:rPr>
        <w:t>北京：清华大学出版社，2011年.</w:t>
      </w:r>
    </w:p>
    <w:p w14:paraId="42FBDAB1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袁春风编著. 计算机组成与系统结构. 北京：清华大学出版社，2011年.</w:t>
      </w:r>
    </w:p>
    <w:p w14:paraId="5301906A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/>
          <w:kern w:val="0"/>
          <w:szCs w:val="21"/>
        </w:rPr>
        <w:t>张晨曦，王志英</w:t>
      </w:r>
      <w:r w:rsidRPr="00CE7FBA">
        <w:rPr>
          <w:rFonts w:ascii="宋体" w:hAnsi="宋体" w:cs="宋体" w:hint="eastAsia"/>
          <w:kern w:val="0"/>
          <w:szCs w:val="21"/>
        </w:rPr>
        <w:t>. 计算机系统结构. 高等教育出版社，20</w:t>
      </w:r>
      <w:r w:rsidRPr="00CE7FBA">
        <w:rPr>
          <w:rFonts w:ascii="宋体" w:hAnsi="宋体" w:cs="宋体"/>
          <w:kern w:val="0"/>
          <w:szCs w:val="21"/>
        </w:rPr>
        <w:t>08</w:t>
      </w:r>
      <w:r w:rsidRPr="00CE7FBA">
        <w:rPr>
          <w:rFonts w:ascii="宋体" w:hAnsi="宋体" w:cs="宋体" w:hint="eastAsia"/>
          <w:kern w:val="0"/>
          <w:szCs w:val="21"/>
        </w:rPr>
        <w:t>年.</w:t>
      </w:r>
    </w:p>
    <w:p w14:paraId="7E0E23B9" w14:textId="77777777" w:rsidR="007178B3" w:rsidRPr="00CE7FBA" w:rsidRDefault="007178B3" w:rsidP="007178B3">
      <w:pPr>
        <w:pStyle w:val="a0"/>
        <w:numPr>
          <w:ilvl w:val="0"/>
          <w:numId w:val="0"/>
        </w:numPr>
        <w:tabs>
          <w:tab w:val="left" w:pos="284"/>
        </w:tabs>
        <w:rPr>
          <w:rFonts w:ascii="宋体" w:hAnsi="宋体" w:cs="宋体"/>
          <w:kern w:val="0"/>
          <w:szCs w:val="21"/>
        </w:rPr>
      </w:pPr>
    </w:p>
    <w:p w14:paraId="7F7D5BA7" w14:textId="77777777" w:rsidR="007178B3" w:rsidRPr="003917F6" w:rsidRDefault="007178B3" w:rsidP="007178B3">
      <w:pPr>
        <w:ind w:firstLineChars="200" w:firstLine="2016"/>
        <w:rPr>
          <w:rFonts w:ascii="全新硬笔行书简" w:eastAsia="全新硬笔行书简" w:cs="宋体"/>
          <w:color w:val="E36C0A"/>
          <w:sz w:val="96"/>
        </w:rPr>
        <w:sectPr w:rsidR="007178B3" w:rsidRPr="003917F6" w:rsidSect="001A4F50"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bookmarkStart w:id="58" w:name="_Hlt133999525"/>
      <w:bookmarkStart w:id="59" w:name="_Hlt133997595"/>
      <w:bookmarkStart w:id="60" w:name="_Hlt133996523"/>
      <w:bookmarkStart w:id="61" w:name="_Hlt134000930"/>
      <w:bookmarkEnd w:id="56"/>
      <w:bookmarkEnd w:id="57"/>
      <w:bookmarkEnd w:id="58"/>
      <w:bookmarkEnd w:id="59"/>
      <w:bookmarkEnd w:id="60"/>
      <w:bookmarkEnd w:id="61"/>
    </w:p>
    <w:p w14:paraId="073201CB" w14:textId="77777777" w:rsidR="007178B3" w:rsidRDefault="007178B3" w:rsidP="007178B3">
      <w:pPr>
        <w:ind w:firstLineChars="200" w:firstLine="480"/>
      </w:pPr>
    </w:p>
    <w:tbl>
      <w:tblPr>
        <w:tblW w:w="9171" w:type="dxa"/>
        <w:jc w:val="center"/>
        <w:tblLayout w:type="fixed"/>
        <w:tblLook w:val="0000" w:firstRow="0" w:lastRow="0" w:firstColumn="0" w:lastColumn="0" w:noHBand="0" w:noVBand="0"/>
      </w:tblPr>
      <w:tblGrid>
        <w:gridCol w:w="9171"/>
      </w:tblGrid>
      <w:tr w:rsidR="007178B3" w14:paraId="30FA6123" w14:textId="77777777" w:rsidTr="002C00E8">
        <w:trPr>
          <w:jc w:val="center"/>
        </w:trPr>
        <w:tc>
          <w:tcPr>
            <w:tcW w:w="9171" w:type="dxa"/>
            <w:vAlign w:val="bottom"/>
          </w:tcPr>
          <w:p w14:paraId="247B806B" w14:textId="77777777" w:rsidR="007178B3" w:rsidRDefault="007178B3" w:rsidP="002C00E8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7178B3" w14:paraId="5A738F21" w14:textId="77777777" w:rsidTr="002C00E8">
        <w:trPr>
          <w:trHeight w:hRule="exact" w:val="3079"/>
          <w:jc w:val="center"/>
        </w:trPr>
        <w:tc>
          <w:tcPr>
            <w:tcW w:w="9171" w:type="dxa"/>
          </w:tcPr>
          <w:p w14:paraId="106D5482" w14:textId="77777777" w:rsidR="007178B3" w:rsidRPr="00115FB4" w:rsidRDefault="007178B3" w:rsidP="002C00E8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D04B5E">
              <w:rPr>
                <w:b/>
              </w:rPr>
              <w:t xml:space="preserve">    </w:t>
            </w:r>
            <w:r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rPr>
                <w:rFonts w:ascii="宋体" w:hAnsi="宋体" w:cs="宋体"/>
                <w:kern w:val="0"/>
              </w:rPr>
              <w:t>剽窃、</w:t>
            </w:r>
            <w:r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4D4FBC11" w14:textId="2A32FBB6" w:rsidR="007178B3" w:rsidRPr="00D04B5E" w:rsidRDefault="007178B3" w:rsidP="002C00E8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06EEC4E7" w14:textId="24F60560" w:rsidR="007178B3" w:rsidRDefault="007D498A" w:rsidP="002C00E8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8448" behindDoc="0" locked="0" layoutInCell="1" allowOverlap="1" wp14:anchorId="0D3901CE" wp14:editId="7CE75E6D">
                      <wp:simplePos x="0" y="0"/>
                      <wp:positionH relativeFrom="column">
                        <wp:posOffset>4890780</wp:posOffset>
                      </wp:positionH>
                      <wp:positionV relativeFrom="paragraph">
                        <wp:posOffset>202454</wp:posOffset>
                      </wp:positionV>
                      <wp:extent cx="137880" cy="56880"/>
                      <wp:effectExtent l="38100" t="38100" r="52705" b="38735"/>
                      <wp:wrapNone/>
                      <wp:docPr id="60" name="墨迹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88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7CC5C0" id="墨迹 60" o:spid="_x0000_s1026" type="#_x0000_t75" style="position:absolute;left:0;text-align:left;margin-left:384.6pt;margin-top:15.45pt;width:11.8pt;height:5.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">
                      <v:imagedata r:id="rId2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7424" behindDoc="0" locked="0" layoutInCell="1" allowOverlap="1" wp14:anchorId="353608C5" wp14:editId="7A2FCDB7">
                      <wp:simplePos x="0" y="0"/>
                      <wp:positionH relativeFrom="column">
                        <wp:posOffset>4852260</wp:posOffset>
                      </wp:positionH>
                      <wp:positionV relativeFrom="paragraph">
                        <wp:posOffset>178334</wp:posOffset>
                      </wp:positionV>
                      <wp:extent cx="28800" cy="93960"/>
                      <wp:effectExtent l="38100" t="38100" r="47625" b="40005"/>
                      <wp:wrapNone/>
                      <wp:docPr id="59" name="墨迹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7745DF" id="墨迹 59" o:spid="_x0000_s1026" type="#_x0000_t75" style="position:absolute;left:0;text-align:left;margin-left:381.55pt;margin-top:13.55pt;width:3.25pt;height:8.4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">
                      <v:imagedata r:id="rId2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6400" behindDoc="0" locked="0" layoutInCell="1" allowOverlap="1" wp14:anchorId="72A40EA5" wp14:editId="1C588C56">
                      <wp:simplePos x="0" y="0"/>
                      <wp:positionH relativeFrom="column">
                        <wp:posOffset>4831740</wp:posOffset>
                      </wp:positionH>
                      <wp:positionV relativeFrom="paragraph">
                        <wp:posOffset>173654</wp:posOffset>
                      </wp:positionV>
                      <wp:extent cx="111240" cy="40320"/>
                      <wp:effectExtent l="38100" t="19050" r="41275" b="36195"/>
                      <wp:wrapNone/>
                      <wp:docPr id="58" name="墨迹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4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DE662F" id="墨迹 58" o:spid="_x0000_s1026" type="#_x0000_t75" style="position:absolute;left:0;text-align:left;margin-left:379.95pt;margin-top:13.15pt;width:9.7pt;height:4.1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">
                      <v:imagedata r:id="rId2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5376" behindDoc="0" locked="0" layoutInCell="1" allowOverlap="1" wp14:anchorId="6D62EAE6" wp14:editId="24E69C6F">
                      <wp:simplePos x="0" y="0"/>
                      <wp:positionH relativeFrom="column">
                        <wp:posOffset>4863060</wp:posOffset>
                      </wp:positionH>
                      <wp:positionV relativeFrom="paragraph">
                        <wp:posOffset>159614</wp:posOffset>
                      </wp:positionV>
                      <wp:extent cx="56880" cy="12240"/>
                      <wp:effectExtent l="38100" t="38100" r="38735" b="45085"/>
                      <wp:wrapNone/>
                      <wp:docPr id="57" name="墨迹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8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716999" id="墨迹 57" o:spid="_x0000_s1026" type="#_x0000_t75" style="position:absolute;left:0;text-align:left;margin-left:382.4pt;margin-top:12.05pt;width:5.5pt;height:1.9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">
                      <v:imagedata r:id="rId3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4352" behindDoc="0" locked="0" layoutInCell="1" allowOverlap="1" wp14:anchorId="5236BC6D" wp14:editId="30766DAD">
                      <wp:simplePos x="0" y="0"/>
                      <wp:positionH relativeFrom="column">
                        <wp:posOffset>4858740</wp:posOffset>
                      </wp:positionH>
                      <wp:positionV relativeFrom="paragraph">
                        <wp:posOffset>109214</wp:posOffset>
                      </wp:positionV>
                      <wp:extent cx="43560" cy="21600"/>
                      <wp:effectExtent l="19050" t="38100" r="52070" b="35560"/>
                      <wp:wrapNone/>
                      <wp:docPr id="56" name="墨迹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77F311" id="墨迹 56" o:spid="_x0000_s1026" type="#_x0000_t75" style="position:absolute;left:0;text-align:left;margin-left:382.1pt;margin-top:8.1pt;width:4.45pt;height:2.6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3328" behindDoc="0" locked="0" layoutInCell="1" allowOverlap="1" wp14:anchorId="5FE632C1" wp14:editId="0AA63669">
                      <wp:simplePos x="0" y="0"/>
                      <wp:positionH relativeFrom="column">
                        <wp:posOffset>4865940</wp:posOffset>
                      </wp:positionH>
                      <wp:positionV relativeFrom="paragraph">
                        <wp:posOffset>68894</wp:posOffset>
                      </wp:positionV>
                      <wp:extent cx="39600" cy="12960"/>
                      <wp:effectExtent l="38100" t="38100" r="36830" b="44450"/>
                      <wp:wrapNone/>
                      <wp:docPr id="55" name="墨迹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87A8E1" id="墨迹 55" o:spid="_x0000_s1026" type="#_x0000_t75" style="position:absolute;left:0;text-align:left;margin-left:382.65pt;margin-top:4.9pt;width:4.1pt;height: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">
                      <v:imagedata r:id="rId3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2304" behindDoc="0" locked="0" layoutInCell="1" allowOverlap="1" wp14:anchorId="1AE6AA44" wp14:editId="04C69995">
                      <wp:simplePos x="0" y="0"/>
                      <wp:positionH relativeFrom="column">
                        <wp:posOffset>4870260</wp:posOffset>
                      </wp:positionH>
                      <wp:positionV relativeFrom="paragraph">
                        <wp:posOffset>39734</wp:posOffset>
                      </wp:positionV>
                      <wp:extent cx="46800" cy="73800"/>
                      <wp:effectExtent l="19050" t="38100" r="48895" b="40640"/>
                      <wp:wrapNone/>
                      <wp:docPr id="54" name="墨迹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42D6BB" id="墨迹 54" o:spid="_x0000_s1026" type="#_x0000_t75" style="position:absolute;left:0;text-align:left;margin-left:383pt;margin-top:2.65pt;width:4.7pt;height:6.7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">
                      <v:imagedata r:id="rId3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1280" behindDoc="0" locked="0" layoutInCell="1" allowOverlap="1" wp14:anchorId="77231BEC" wp14:editId="29C64081">
                      <wp:simplePos x="0" y="0"/>
                      <wp:positionH relativeFrom="column">
                        <wp:posOffset>4851180</wp:posOffset>
                      </wp:positionH>
                      <wp:positionV relativeFrom="paragraph">
                        <wp:posOffset>46574</wp:posOffset>
                      </wp:positionV>
                      <wp:extent cx="15480" cy="55800"/>
                      <wp:effectExtent l="38100" t="38100" r="41910" b="40005"/>
                      <wp:wrapNone/>
                      <wp:docPr id="53" name="墨迹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28F133" id="墨迹 53" o:spid="_x0000_s1026" type="#_x0000_t75" style="position:absolute;left:0;text-align:left;margin-left:381.5pt;margin-top:3.15pt;width:2.2pt;height:5.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0256" behindDoc="0" locked="0" layoutInCell="1" allowOverlap="1" wp14:anchorId="028A0FDE" wp14:editId="7F61CB07">
                      <wp:simplePos x="0" y="0"/>
                      <wp:positionH relativeFrom="column">
                        <wp:posOffset>4736700</wp:posOffset>
                      </wp:positionH>
                      <wp:positionV relativeFrom="paragraph">
                        <wp:posOffset>230894</wp:posOffset>
                      </wp:positionV>
                      <wp:extent cx="41400" cy="19080"/>
                      <wp:effectExtent l="38100" t="38100" r="34925" b="38100"/>
                      <wp:wrapNone/>
                      <wp:docPr id="52" name="墨迹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0802F" id="墨迹 52" o:spid="_x0000_s1026" type="#_x0000_t75" style="position:absolute;left:0;text-align:left;margin-left:372.45pt;margin-top:17.7pt;width:4.2pt;height:2.4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">
                      <v:imagedata r:id="rId4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9232" behindDoc="0" locked="0" layoutInCell="1" allowOverlap="1" wp14:anchorId="71E78AEC" wp14:editId="7F120343">
                      <wp:simplePos x="0" y="0"/>
                      <wp:positionH relativeFrom="column">
                        <wp:posOffset>4738140</wp:posOffset>
                      </wp:positionH>
                      <wp:positionV relativeFrom="paragraph">
                        <wp:posOffset>168254</wp:posOffset>
                      </wp:positionV>
                      <wp:extent cx="52200" cy="59040"/>
                      <wp:effectExtent l="38100" t="38100" r="43180" b="36830"/>
                      <wp:wrapNone/>
                      <wp:docPr id="51" name="墨迹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07EA23" id="墨迹 51" o:spid="_x0000_s1026" type="#_x0000_t75" style="position:absolute;left:0;text-align:left;margin-left:372.6pt;margin-top:12.75pt;width:5.05pt;height:5.6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8208" behindDoc="0" locked="0" layoutInCell="1" allowOverlap="1" wp14:anchorId="38DDD309" wp14:editId="29AC8245">
                      <wp:simplePos x="0" y="0"/>
                      <wp:positionH relativeFrom="column">
                        <wp:posOffset>4712940</wp:posOffset>
                      </wp:positionH>
                      <wp:positionV relativeFrom="paragraph">
                        <wp:posOffset>190934</wp:posOffset>
                      </wp:positionV>
                      <wp:extent cx="21600" cy="45720"/>
                      <wp:effectExtent l="38100" t="38100" r="35560" b="49530"/>
                      <wp:wrapNone/>
                      <wp:docPr id="50" name="墨迹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4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E803DC" id="墨迹 50" o:spid="_x0000_s1026" type="#_x0000_t75" style="position:absolute;left:0;text-align:left;margin-left:370.6pt;margin-top:14.55pt;width:2.65pt;height:4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">
                      <v:imagedata r:id="rId4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7184" behindDoc="0" locked="0" layoutInCell="1" allowOverlap="1" wp14:anchorId="1330725B" wp14:editId="624621E3">
                      <wp:simplePos x="0" y="0"/>
                      <wp:positionH relativeFrom="column">
                        <wp:posOffset>4697100</wp:posOffset>
                      </wp:positionH>
                      <wp:positionV relativeFrom="paragraph">
                        <wp:posOffset>145934</wp:posOffset>
                      </wp:positionV>
                      <wp:extent cx="40680" cy="23760"/>
                      <wp:effectExtent l="38100" t="38100" r="35560" b="52705"/>
                      <wp:wrapNone/>
                      <wp:docPr id="49" name="墨迹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9AB05B" id="墨迹 49" o:spid="_x0000_s1026" type="#_x0000_t75" style="position:absolute;left:0;text-align:left;margin-left:369.35pt;margin-top:11pt;width:4.15pt;height:2.8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">
                      <v:imagedata r:id="rId4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6160" behindDoc="0" locked="0" layoutInCell="1" allowOverlap="1" wp14:anchorId="1A924A12" wp14:editId="54A9A122">
                      <wp:simplePos x="0" y="0"/>
                      <wp:positionH relativeFrom="column">
                        <wp:posOffset>4660020</wp:posOffset>
                      </wp:positionH>
                      <wp:positionV relativeFrom="paragraph">
                        <wp:posOffset>98054</wp:posOffset>
                      </wp:positionV>
                      <wp:extent cx="83880" cy="108360"/>
                      <wp:effectExtent l="38100" t="38100" r="49530" b="44450"/>
                      <wp:wrapNone/>
                      <wp:docPr id="48" name="墨迹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44535B" id="墨迹 48" o:spid="_x0000_s1026" type="#_x0000_t75" style="position:absolute;left:0;text-align:left;margin-left:366.45pt;margin-top:7.2pt;width:7.55pt;height:9.5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5136" behindDoc="0" locked="0" layoutInCell="1" allowOverlap="1" wp14:anchorId="4A1E7574" wp14:editId="046972D0">
                      <wp:simplePos x="0" y="0"/>
                      <wp:positionH relativeFrom="column">
                        <wp:posOffset>4663260</wp:posOffset>
                      </wp:positionH>
                      <wp:positionV relativeFrom="paragraph">
                        <wp:posOffset>35054</wp:posOffset>
                      </wp:positionV>
                      <wp:extent cx="68760" cy="127080"/>
                      <wp:effectExtent l="38100" t="38100" r="45720" b="44450"/>
                      <wp:wrapNone/>
                      <wp:docPr id="47" name="墨迹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60" cy="12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36A279" id="墨迹 47" o:spid="_x0000_s1026" type="#_x0000_t75" style="position:absolute;left:0;text-align:left;margin-left:366.7pt;margin-top:2.25pt;width:6.4pt;height:10.9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4112" behindDoc="0" locked="0" layoutInCell="1" allowOverlap="1" wp14:anchorId="3914726E" wp14:editId="33C5AB79">
                      <wp:simplePos x="0" y="0"/>
                      <wp:positionH relativeFrom="column">
                        <wp:posOffset>4618620</wp:posOffset>
                      </wp:positionH>
                      <wp:positionV relativeFrom="paragraph">
                        <wp:posOffset>173654</wp:posOffset>
                      </wp:positionV>
                      <wp:extent cx="65160" cy="105480"/>
                      <wp:effectExtent l="38100" t="38100" r="49530" b="46990"/>
                      <wp:wrapNone/>
                      <wp:docPr id="46" name="墨迹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90BC6" id="墨迹 46" o:spid="_x0000_s1026" type="#_x0000_t75" style="position:absolute;left:0;text-align:left;margin-left:363.15pt;margin-top:13.15pt;width:6.15pt;height:9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">
                      <v:imagedata r:id="rId5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3088" behindDoc="0" locked="0" layoutInCell="1" allowOverlap="1" wp14:anchorId="496D3A0D" wp14:editId="5F4E9357">
                      <wp:simplePos x="0" y="0"/>
                      <wp:positionH relativeFrom="column">
                        <wp:posOffset>4587300</wp:posOffset>
                      </wp:positionH>
                      <wp:positionV relativeFrom="paragraph">
                        <wp:posOffset>178694</wp:posOffset>
                      </wp:positionV>
                      <wp:extent cx="61920" cy="37800"/>
                      <wp:effectExtent l="38100" t="38100" r="52705" b="38735"/>
                      <wp:wrapNone/>
                      <wp:docPr id="45" name="墨迹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D0C3D2" id="墨迹 45" o:spid="_x0000_s1026" type="#_x0000_t75" style="position:absolute;left:0;text-align:left;margin-left:360.7pt;margin-top:13.55pt;width:5.9pt;height:4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JPuTAQAALw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B&#10;YMjZfVMMhzyaTkS6QFEVRm4liX8ossI4EvBJNRNBsCWaH1TWSAQPOvQk2Ai0NlK1fshZEn9zduke&#10;GlfJQC4xleCCcmEuMHSza4H/PGFLmkB9BTmlI5YB+JaRxvN3GBvRM5BLS3o2iaAqRaB18IWpPGeY&#10;mjzjeJknO/1udb5zMMedr+vVHFlzv8nFCUua3p6e319fGDUon87/9VcCQqIt9Bv1WqNtQiHFbJ1x&#10;WoTH5ttmrtaBSWqOktNmQyQhxyfjuEU73s3/3WkvAHr6S9T750bW3p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">
                      <v:imagedata r:id="rId5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2064" behindDoc="0" locked="0" layoutInCell="1" allowOverlap="1" wp14:anchorId="4A78CBE3" wp14:editId="3D7B4FEE">
                      <wp:simplePos x="0" y="0"/>
                      <wp:positionH relativeFrom="column">
                        <wp:posOffset>4600980</wp:posOffset>
                      </wp:positionH>
                      <wp:positionV relativeFrom="paragraph">
                        <wp:posOffset>152054</wp:posOffset>
                      </wp:positionV>
                      <wp:extent cx="39960" cy="19080"/>
                      <wp:effectExtent l="38100" t="38100" r="36830" b="38100"/>
                      <wp:wrapNone/>
                      <wp:docPr id="44" name="墨迹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37727" id="墨迹 44" o:spid="_x0000_s1026" type="#_x0000_t75" style="position:absolute;left:0;text-align:left;margin-left:361.8pt;margin-top:11.45pt;width:4.15pt;height:2.4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">
                      <v:imagedata r:id="rId5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1040" behindDoc="0" locked="0" layoutInCell="1" allowOverlap="1" wp14:anchorId="5364A851" wp14:editId="675875ED">
                      <wp:simplePos x="0" y="0"/>
                      <wp:positionH relativeFrom="column">
                        <wp:posOffset>4600980</wp:posOffset>
                      </wp:positionH>
                      <wp:positionV relativeFrom="paragraph">
                        <wp:posOffset>104174</wp:posOffset>
                      </wp:positionV>
                      <wp:extent cx="48240" cy="27360"/>
                      <wp:effectExtent l="38100" t="38100" r="47625" b="48895"/>
                      <wp:wrapNone/>
                      <wp:docPr id="43" name="墨迹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D50D3D" id="墨迹 43" o:spid="_x0000_s1026" type="#_x0000_t75" style="position:absolute;left:0;text-align:left;margin-left:361.8pt;margin-top:7.7pt;width:4.8pt;height:3.1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">
                      <v:imagedata r:id="rId5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0016" behindDoc="0" locked="0" layoutInCell="1" allowOverlap="1" wp14:anchorId="662715E3" wp14:editId="12190F0A">
                      <wp:simplePos x="0" y="0"/>
                      <wp:positionH relativeFrom="column">
                        <wp:posOffset>4559580</wp:posOffset>
                      </wp:positionH>
                      <wp:positionV relativeFrom="paragraph">
                        <wp:posOffset>58454</wp:posOffset>
                      </wp:positionV>
                      <wp:extent cx="50040" cy="126360"/>
                      <wp:effectExtent l="38100" t="38100" r="45720" b="45720"/>
                      <wp:wrapNone/>
                      <wp:docPr id="42" name="墨迹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DFB27" id="墨迹 42" o:spid="_x0000_s1026" type="#_x0000_t75" style="position:absolute;left:0;text-align:left;margin-left:358.5pt;margin-top:4.1pt;width:4.95pt;height:10.9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">
                      <v:imagedata r:id="rId6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8992" behindDoc="0" locked="0" layoutInCell="1" allowOverlap="1" wp14:anchorId="18388102" wp14:editId="3755CD31">
                      <wp:simplePos x="0" y="0"/>
                      <wp:positionH relativeFrom="column">
                        <wp:posOffset>4436460</wp:posOffset>
                      </wp:positionH>
                      <wp:positionV relativeFrom="paragraph">
                        <wp:posOffset>206774</wp:posOffset>
                      </wp:positionV>
                      <wp:extent cx="42480" cy="24120"/>
                      <wp:effectExtent l="38100" t="38100" r="53340" b="52705"/>
                      <wp:wrapNone/>
                      <wp:docPr id="41" name="墨迹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13361" id="墨迹 41" o:spid="_x0000_s1026" type="#_x0000_t75" style="position:absolute;left:0;text-align:left;margin-left:348.85pt;margin-top:15.8pt;width:4.35pt;height: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7968" behindDoc="0" locked="0" layoutInCell="1" allowOverlap="1" wp14:anchorId="14A673CF" wp14:editId="49D82E1C">
                      <wp:simplePos x="0" y="0"/>
                      <wp:positionH relativeFrom="column">
                        <wp:posOffset>4447260</wp:posOffset>
                      </wp:positionH>
                      <wp:positionV relativeFrom="paragraph">
                        <wp:posOffset>186614</wp:posOffset>
                      </wp:positionV>
                      <wp:extent cx="26640" cy="34200"/>
                      <wp:effectExtent l="38100" t="38100" r="50165" b="42545"/>
                      <wp:wrapNone/>
                      <wp:docPr id="40" name="墨迹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3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043EAA" id="墨迹 40" o:spid="_x0000_s1026" type="#_x0000_t75" style="position:absolute;left:0;text-align:left;margin-left:349.7pt;margin-top:14.2pt;width:3.1pt;height:3.7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6944" behindDoc="0" locked="0" layoutInCell="1" allowOverlap="1" wp14:anchorId="720635AF" wp14:editId="6DDB704C">
                      <wp:simplePos x="0" y="0"/>
                      <wp:positionH relativeFrom="column">
                        <wp:posOffset>4429620</wp:posOffset>
                      </wp:positionH>
                      <wp:positionV relativeFrom="paragraph">
                        <wp:posOffset>188774</wp:posOffset>
                      </wp:positionV>
                      <wp:extent cx="15480" cy="35640"/>
                      <wp:effectExtent l="38100" t="38100" r="41910" b="40640"/>
                      <wp:wrapNone/>
                      <wp:docPr id="39" name="墨迹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BDAF32" id="墨迹 39" o:spid="_x0000_s1026" type="#_x0000_t75" style="position:absolute;left:0;text-align:left;margin-left:348.3pt;margin-top:14.35pt;width:2.2pt;height:3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5920" behindDoc="0" locked="0" layoutInCell="1" allowOverlap="1" wp14:anchorId="5CB9D116" wp14:editId="4A377A7B">
                      <wp:simplePos x="0" y="0"/>
                      <wp:positionH relativeFrom="column">
                        <wp:posOffset>4390740</wp:posOffset>
                      </wp:positionH>
                      <wp:positionV relativeFrom="paragraph">
                        <wp:posOffset>146654</wp:posOffset>
                      </wp:positionV>
                      <wp:extent cx="89280" cy="28440"/>
                      <wp:effectExtent l="38100" t="38100" r="44450" b="48260"/>
                      <wp:wrapNone/>
                      <wp:docPr id="38" name="墨迹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52F2A9" id="墨迹 38" o:spid="_x0000_s1026" type="#_x0000_t75" style="position:absolute;left:0;text-align:left;margin-left:345.25pt;margin-top:11.05pt;width:8.05pt;height:3.2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">
                      <v:imagedata r:id="rId6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4896" behindDoc="0" locked="0" layoutInCell="1" allowOverlap="1" wp14:anchorId="4D02C44B" wp14:editId="07625097">
                      <wp:simplePos x="0" y="0"/>
                      <wp:positionH relativeFrom="column">
                        <wp:posOffset>4444740</wp:posOffset>
                      </wp:positionH>
                      <wp:positionV relativeFrom="paragraph">
                        <wp:posOffset>93014</wp:posOffset>
                      </wp:positionV>
                      <wp:extent cx="9720" cy="57240"/>
                      <wp:effectExtent l="38100" t="38100" r="47625" b="38100"/>
                      <wp:wrapNone/>
                      <wp:docPr id="37" name="墨迹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052C33" id="墨迹 37" o:spid="_x0000_s1026" type="#_x0000_t75" style="position:absolute;left:0;text-align:left;margin-left:349.5pt;margin-top:6.8pt;width:1.75pt;height:5.4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">
                      <v:imagedata r:id="rId7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3872" behindDoc="0" locked="0" layoutInCell="1" allowOverlap="1" wp14:anchorId="45893227" wp14:editId="2A01BA76">
                      <wp:simplePos x="0" y="0"/>
                      <wp:positionH relativeFrom="column">
                        <wp:posOffset>4406940</wp:posOffset>
                      </wp:positionH>
                      <wp:positionV relativeFrom="paragraph">
                        <wp:posOffset>113174</wp:posOffset>
                      </wp:positionV>
                      <wp:extent cx="61920" cy="21960"/>
                      <wp:effectExtent l="38100" t="38100" r="52705" b="35560"/>
                      <wp:wrapNone/>
                      <wp:docPr id="36" name="墨迹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CD8D98" id="墨迹 36" o:spid="_x0000_s1026" type="#_x0000_t75" style="position:absolute;left:0;text-align:left;margin-left:346.5pt;margin-top:8.4pt;width:5.9pt;height:2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">
                      <v:imagedata r:id="rId7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2848" behindDoc="0" locked="0" layoutInCell="1" allowOverlap="1" wp14:anchorId="4CFF60A7" wp14:editId="5C9F2FB0">
                      <wp:simplePos x="0" y="0"/>
                      <wp:positionH relativeFrom="column">
                        <wp:posOffset>4388220</wp:posOffset>
                      </wp:positionH>
                      <wp:positionV relativeFrom="paragraph">
                        <wp:posOffset>54494</wp:posOffset>
                      </wp:positionV>
                      <wp:extent cx="134640" cy="244800"/>
                      <wp:effectExtent l="0" t="38100" r="36830" b="41275"/>
                      <wp:wrapNone/>
                      <wp:docPr id="35" name="墨迹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24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D6D44F" id="墨迹 35" o:spid="_x0000_s1026" type="#_x0000_t75" style="position:absolute;left:0;text-align:left;margin-left:345.05pt;margin-top:3.8pt;width:11.55pt;height:20.3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">
                      <v:imagedata r:id="rId7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1824" behindDoc="0" locked="0" layoutInCell="1" allowOverlap="1" wp14:anchorId="050B77F3" wp14:editId="0654B0E3">
                      <wp:simplePos x="0" y="0"/>
                      <wp:positionH relativeFrom="column">
                        <wp:posOffset>4379940</wp:posOffset>
                      </wp:positionH>
                      <wp:positionV relativeFrom="paragraph">
                        <wp:posOffset>100934</wp:posOffset>
                      </wp:positionV>
                      <wp:extent cx="8280" cy="158760"/>
                      <wp:effectExtent l="38100" t="19050" r="48895" b="50800"/>
                      <wp:wrapNone/>
                      <wp:docPr id="34" name="墨迹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62C138" id="墨迹 34" o:spid="_x0000_s1026" type="#_x0000_t75" style="position:absolute;left:0;text-align:left;margin-left:344.4pt;margin-top:7.45pt;width:1.6pt;height:13.4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">
                      <v:imagedata r:id="rId77" o:title=""/>
                    </v:shape>
                  </w:pict>
                </mc:Fallback>
              </mc:AlternateContent>
            </w:r>
            <w:r w:rsidR="007178B3">
              <w:rPr>
                <w:rFonts w:hint="eastAsia"/>
                <w:b/>
                <w:lang w:val="en-GB"/>
              </w:rPr>
              <w:t>作者签字</w:t>
            </w:r>
            <w:r w:rsidR="007178B3">
              <w:rPr>
                <w:b/>
              </w:rPr>
              <w:t xml:space="preserve">:                   </w:t>
            </w:r>
          </w:p>
          <w:p w14:paraId="1104748A" w14:textId="77777777" w:rsidR="007178B3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2F78275" w14:textId="77777777" w:rsidR="007178B3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C54C8C7" w14:textId="77777777" w:rsidR="007178B3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BA740F2" w14:textId="77777777" w:rsidR="007178B3" w:rsidRPr="00115FB4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1E46D1B6" w14:textId="77777777" w:rsidR="007178B3" w:rsidRDefault="007178B3" w:rsidP="007178B3">
      <w:pPr>
        <w:spacing w:line="40" w:lineRule="exact"/>
      </w:pPr>
    </w:p>
    <w:p w14:paraId="1DE7FC1A" w14:textId="77777777" w:rsidR="007178B3" w:rsidRDefault="007178B3" w:rsidP="007178B3">
      <w:pPr>
        <w:spacing w:line="40" w:lineRule="exact"/>
      </w:pPr>
    </w:p>
    <w:p w14:paraId="67BF21C6" w14:textId="77777777" w:rsidR="007178B3" w:rsidRDefault="007178B3" w:rsidP="007178B3">
      <w:pPr>
        <w:spacing w:line="40" w:lineRule="exact"/>
      </w:pPr>
    </w:p>
    <w:p w14:paraId="2A7F88D7" w14:textId="77777777" w:rsidR="007178B3" w:rsidRDefault="007178B3" w:rsidP="007178B3">
      <w:pPr>
        <w:spacing w:line="40" w:lineRule="exact"/>
      </w:pPr>
    </w:p>
    <w:p w14:paraId="79B166C2" w14:textId="77777777" w:rsidR="007178B3" w:rsidRPr="007E4BEA" w:rsidRDefault="007178B3" w:rsidP="007178B3">
      <w:pPr>
        <w:spacing w:line="20" w:lineRule="exact"/>
      </w:pPr>
    </w:p>
    <w:p w14:paraId="25C02BB2" w14:textId="52F79E8A" w:rsidR="007178B3" w:rsidRDefault="006E3352" w:rsidP="007178B3">
      <w:pPr>
        <w:spacing w:line="40" w:lineRule="exact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0800" behindDoc="0" locked="0" layoutInCell="1" allowOverlap="1" wp14:anchorId="7D434653" wp14:editId="639B7A5E">
                <wp:simplePos x="0" y="0"/>
                <wp:positionH relativeFrom="column">
                  <wp:posOffset>895350</wp:posOffset>
                </wp:positionH>
                <wp:positionV relativeFrom="paragraph">
                  <wp:posOffset>9697084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326C40" id="Line 18" o:spid="_x0000_s1026" style="position:absolute;left:0;text-align:left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KX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KlVQpccAgAANgQAAA4AAAAAAAAAAAAAAAAALgIAAGRycy9lMm9Eb2MueG1sUEsBAi0A&#10;FAAGAAgAAAAhAHXoaGv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sectPr w:rsidR="007178B3" w:rsidSect="007178B3">
      <w:headerReference w:type="default" r:id="rId78"/>
      <w:footerReference w:type="default" r:id="rId79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95B2F" w14:textId="77777777" w:rsidR="005843F2" w:rsidRDefault="005843F2">
      <w:r>
        <w:separator/>
      </w:r>
    </w:p>
  </w:endnote>
  <w:endnote w:type="continuationSeparator" w:id="0">
    <w:p w14:paraId="2E891320" w14:textId="77777777" w:rsidR="005843F2" w:rsidRDefault="00584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9AD0B514-A124-497E-9C29-EC6B47704A77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subsetted="1" w:fontKey="{647CC807-BAF0-495D-AE8E-E5D979F4341F}"/>
    <w:embedBold r:id="rId3" w:subsetted="1" w:fontKey="{2669F821-3E98-4DBE-ADAE-2D6090D7C68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BoldItalic r:id="rId4" w:subsetted="1" w:fontKey="{368D0CDD-E081-4DC9-A93D-7F130E0E2BA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5" w:subsetted="1" w:fontKey="{ACB01D74-4FFF-481C-BD16-27F3071A1971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542E0B30-C2CC-47BE-A814-4A3E7EC2E931}"/>
    <w:embedBold r:id="rId7" w:subsetted="1" w:fontKey="{837A23D3-611F-4E4F-BEA5-9359A7F04417}"/>
  </w:font>
  <w:font w:name="全新硬笔行书简">
    <w:altName w:val="Malgun Gothic Semilight"/>
    <w:charset w:val="86"/>
    <w:family w:val="auto"/>
    <w:pitch w:val="variable"/>
    <w:sig w:usb0="00000000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3D2197" w14:textId="5756E817" w:rsidR="00A16455" w:rsidRDefault="00A16455">
    <w:pPr>
      <w:pStyle w:val="affa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5168" behindDoc="0" locked="0" layoutInCell="1" allowOverlap="1" wp14:anchorId="453FB61D" wp14:editId="500C2E37">
              <wp:simplePos x="0" y="0"/>
              <wp:positionH relativeFrom="column">
                <wp:posOffset>-106045</wp:posOffset>
              </wp:positionH>
              <wp:positionV relativeFrom="paragraph">
                <wp:posOffset>-47626</wp:posOffset>
              </wp:positionV>
              <wp:extent cx="5829300" cy="0"/>
              <wp:effectExtent l="0" t="0" r="0" b="0"/>
              <wp:wrapNone/>
              <wp:docPr id="1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36DFF3" id="Line 5" o:spid="_x0000_s1026" style="position:absolute;left:0;text-align:left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aP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12021" w14:textId="6EE2FDC7" w:rsidR="00A16455" w:rsidRDefault="00A16455">
    <w:pPr>
      <w:pStyle w:val="affa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4FF9616E" wp14:editId="5C252DD8">
              <wp:simplePos x="0" y="0"/>
              <wp:positionH relativeFrom="column">
                <wp:posOffset>-26035</wp:posOffset>
              </wp:positionH>
              <wp:positionV relativeFrom="paragraph">
                <wp:posOffset>-42546</wp:posOffset>
              </wp:positionV>
              <wp:extent cx="5646420" cy="0"/>
              <wp:effectExtent l="0" t="0" r="1143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64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A31559" id="Line 11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05pt,-3.35pt" to="442.55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c5EwIAACk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8D5E9" w14:textId="39DB3B45" w:rsidR="00A16455" w:rsidRDefault="00A16455">
    <w:pPr>
      <w:pStyle w:val="affa"/>
      <w:ind w:left="48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D355E74" wp14:editId="2D513802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4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AC70BE" wp14:editId="6EE5C09C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583B22" id="Line 18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fr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mmCn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60EBFE47" wp14:editId="5BAFF422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B6F0AB" id="Line 18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tJJP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AF12A24" wp14:editId="7508E0AA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D343F" id="Line 18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B8HA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DtucHwcAgAANQQAAA4AAAAAAAAAAAAAAAAALgIAAGRycy9lMm9Eb2MueG1sUEsBAi0A&#10;FAAGAAgAAAAhAHXoaGv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Pr="009C6410">
      <w:rPr>
        <w:noProof/>
        <w:lang w:val="zh-CN"/>
      </w:rPr>
      <w:t>14</w:t>
    </w:r>
    <w:r>
      <w:fldChar w:fldCharType="end"/>
    </w:r>
  </w:p>
  <w:p w14:paraId="38F3451B" w14:textId="77777777" w:rsidR="00A16455" w:rsidRDefault="00A16455">
    <w:pPr>
      <w:pStyle w:val="aff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29026" w14:textId="77777777" w:rsidR="005843F2" w:rsidRDefault="005843F2">
      <w:r>
        <w:separator/>
      </w:r>
    </w:p>
  </w:footnote>
  <w:footnote w:type="continuationSeparator" w:id="0">
    <w:p w14:paraId="7EF1BC4A" w14:textId="77777777" w:rsidR="005843F2" w:rsidRDefault="00584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73252" w14:textId="77777777" w:rsidR="00A16455" w:rsidRDefault="00A16455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657E8" w14:textId="3EECABA9" w:rsidR="00A16455" w:rsidRDefault="00A16455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2DDB408" wp14:editId="0E43179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1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559F8" w14:textId="77777777" w:rsidR="00A16455" w:rsidRPr="00856955" w:rsidRDefault="00A16455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856955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设 计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DDB408" id="Group 7" o:spid="_x0000_s1028" style="position:absolute;left:0;text-align:left;margin-left:-2.9pt;margin-top:7.75pt;width:450.15pt;height:30.35pt;z-index:251657216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/EcwgAAANsAAAAPAAAAZHJzL2Rvd25yZXYueG1sRE9Na8JA&#10;EL0L/odlhF5ENy0i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BwN/EcwgAAANsAAAAPAAAA&#10;AAAAAAAAAAAAAAcCAABkcnMvZG93bnJldi54bWxQSwUGAAAAAAMAAwC3AAAA9gIAAAAA&#10;" filled="f" stroked="f">
                <v:textbox>
                  <w:txbxContent>
                    <w:p w14:paraId="447559F8" w14:textId="77777777" w:rsidR="00A16455" w:rsidRPr="00856955" w:rsidRDefault="00A16455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856955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设 计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485D3" w14:textId="06F95BCD" w:rsidR="00A16455" w:rsidRDefault="00A16455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2B403D8" wp14:editId="0BC7B1B6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61D5A" w14:textId="2B338F0E" w:rsidR="00A16455" w:rsidRPr="00EB7723" w:rsidRDefault="00A16455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403D8" id="Group 8" o:spid="_x0000_s1031" style="position:absolute;left:0;text-align:left;margin-left:-1.2pt;margin-top:7.7pt;width:443.8pt;height:30.35pt;z-index:251659264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">
              <v:line id="Line 9" o:spid="_x0000_s1032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0C461D5A" w14:textId="2B338F0E" w:rsidR="00A16455" w:rsidRPr="00EB7723" w:rsidRDefault="00A16455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E77CB" w14:textId="77777777" w:rsidR="00A16455" w:rsidRDefault="00A16455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4A86A8BF" w14:textId="7BA7AF87" w:rsidR="00A16455" w:rsidRPr="00E56C0B" w:rsidRDefault="00A16455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DB1AB1" wp14:editId="34D8C91A">
              <wp:simplePos x="0" y="0"/>
              <wp:positionH relativeFrom="column">
                <wp:posOffset>-81915</wp:posOffset>
              </wp:positionH>
              <wp:positionV relativeFrom="paragraph">
                <wp:posOffset>120650</wp:posOffset>
              </wp:positionV>
              <wp:extent cx="5257800" cy="421640"/>
              <wp:effectExtent l="0" t="0" r="0" b="0"/>
              <wp:wrapNone/>
              <wp:docPr id="1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89553" w14:textId="77777777" w:rsidR="00A16455" w:rsidRPr="00856955" w:rsidRDefault="00A16455" w:rsidP="00E56C0B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856955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DB1AB1" id="Rectangle 14" o:spid="_x0000_s1034" style="position:absolute;margin-left:-6.45pt;margin-top:9.5pt;width:414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" filled="f" stroked="f">
              <v:textbox>
                <w:txbxContent>
                  <w:p w14:paraId="33189553" w14:textId="77777777" w:rsidR="00A16455" w:rsidRPr="00856955" w:rsidRDefault="00A16455" w:rsidP="00E56C0B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856955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7F847AB3" wp14:editId="12BB2238">
              <wp:simplePos x="0" y="0"/>
              <wp:positionH relativeFrom="column">
                <wp:posOffset>-49530</wp:posOffset>
              </wp:positionH>
              <wp:positionV relativeFrom="paragraph">
                <wp:posOffset>520064</wp:posOffset>
              </wp:positionV>
              <wp:extent cx="5760085" cy="0"/>
              <wp:effectExtent l="0" t="19050" r="12065" b="0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8877D1" id="Line 12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9pt,40.95pt" to="449.65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w2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3738"/>
        </w:tabs>
        <w:ind w:left="373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B2CA6E9A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15A0EA5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43510F4"/>
    <w:multiLevelType w:val="hybridMultilevel"/>
    <w:tmpl w:val="50BC9240"/>
    <w:lvl w:ilvl="0" w:tplc="DF0687D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5DD2E6B"/>
    <w:multiLevelType w:val="hybridMultilevel"/>
    <w:tmpl w:val="039CE054"/>
    <w:lvl w:ilvl="0" w:tplc="029C9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81E5986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Times New Roman"/>
      </w:rPr>
    </w:lvl>
    <w:lvl w:ilvl="2" w:tplc="AEC41982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E97C11"/>
    <w:multiLevelType w:val="hybridMultilevel"/>
    <w:tmpl w:val="BC94FC5A"/>
    <w:lvl w:ilvl="0" w:tplc="16DA1BB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501216"/>
    <w:multiLevelType w:val="hybridMultilevel"/>
    <w:tmpl w:val="641CFC34"/>
    <w:lvl w:ilvl="0" w:tplc="A928DD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2E4042"/>
    <w:multiLevelType w:val="hybridMultilevel"/>
    <w:tmpl w:val="C6AA0A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46963212"/>
    <w:multiLevelType w:val="hybridMultilevel"/>
    <w:tmpl w:val="93B0688A"/>
    <w:lvl w:ilvl="0" w:tplc="C1EC02E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ECB6EE4"/>
    <w:multiLevelType w:val="hybridMultilevel"/>
    <w:tmpl w:val="9D509D68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 w15:restartNumberingAfterBreak="0">
    <w:nsid w:val="68350F7B"/>
    <w:multiLevelType w:val="hybridMultilevel"/>
    <w:tmpl w:val="AB4AC0B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0"/>
  </w:num>
  <w:num w:numId="13">
    <w:abstractNumId w:val="11"/>
  </w:num>
  <w:num w:numId="14">
    <w:abstractNumId w:val="14"/>
  </w:num>
  <w:num w:numId="15">
    <w:abstractNumId w:val="12"/>
  </w:num>
  <w:num w:numId="16">
    <w:abstractNumId w:val="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3"/>
  </w:num>
  <w:num w:numId="26">
    <w:abstractNumId w:val="15"/>
  </w:num>
  <w:num w:numId="2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04B1"/>
    <w:rsid w:val="00023C1C"/>
    <w:rsid w:val="00023E8D"/>
    <w:rsid w:val="000349F6"/>
    <w:rsid w:val="000425AB"/>
    <w:rsid w:val="00047F4E"/>
    <w:rsid w:val="00051BA8"/>
    <w:rsid w:val="00086216"/>
    <w:rsid w:val="000C472C"/>
    <w:rsid w:val="000C5960"/>
    <w:rsid w:val="001139E4"/>
    <w:rsid w:val="0012507A"/>
    <w:rsid w:val="00145525"/>
    <w:rsid w:val="00154033"/>
    <w:rsid w:val="0016755A"/>
    <w:rsid w:val="00172A27"/>
    <w:rsid w:val="0017391D"/>
    <w:rsid w:val="00186A26"/>
    <w:rsid w:val="001A4F50"/>
    <w:rsid w:val="001A73A3"/>
    <w:rsid w:val="001B68A7"/>
    <w:rsid w:val="001C5F4B"/>
    <w:rsid w:val="001D1AB4"/>
    <w:rsid w:val="001D4FDA"/>
    <w:rsid w:val="001F5053"/>
    <w:rsid w:val="0020007E"/>
    <w:rsid w:val="002027C2"/>
    <w:rsid w:val="00207D8A"/>
    <w:rsid w:val="00220015"/>
    <w:rsid w:val="002244E2"/>
    <w:rsid w:val="0022586E"/>
    <w:rsid w:val="002370A2"/>
    <w:rsid w:val="00244457"/>
    <w:rsid w:val="00245479"/>
    <w:rsid w:val="00262EA4"/>
    <w:rsid w:val="002947B9"/>
    <w:rsid w:val="00294C2D"/>
    <w:rsid w:val="002A0096"/>
    <w:rsid w:val="002B45CE"/>
    <w:rsid w:val="002C00E8"/>
    <w:rsid w:val="002E0042"/>
    <w:rsid w:val="002F7A55"/>
    <w:rsid w:val="002F7A70"/>
    <w:rsid w:val="003128E9"/>
    <w:rsid w:val="003279EE"/>
    <w:rsid w:val="003462FA"/>
    <w:rsid w:val="003475BE"/>
    <w:rsid w:val="00367D09"/>
    <w:rsid w:val="0037245F"/>
    <w:rsid w:val="0038074B"/>
    <w:rsid w:val="003966C5"/>
    <w:rsid w:val="00396961"/>
    <w:rsid w:val="003A2CB6"/>
    <w:rsid w:val="003B575C"/>
    <w:rsid w:val="003D052F"/>
    <w:rsid w:val="003D1272"/>
    <w:rsid w:val="003D2C07"/>
    <w:rsid w:val="003E16EA"/>
    <w:rsid w:val="003F46DB"/>
    <w:rsid w:val="003F7D96"/>
    <w:rsid w:val="004110B2"/>
    <w:rsid w:val="004264DF"/>
    <w:rsid w:val="0044076B"/>
    <w:rsid w:val="00450213"/>
    <w:rsid w:val="00452323"/>
    <w:rsid w:val="0045547A"/>
    <w:rsid w:val="0045673B"/>
    <w:rsid w:val="00477492"/>
    <w:rsid w:val="00483E9F"/>
    <w:rsid w:val="004868D4"/>
    <w:rsid w:val="004A59A7"/>
    <w:rsid w:val="004B0144"/>
    <w:rsid w:val="004D26ED"/>
    <w:rsid w:val="0051310B"/>
    <w:rsid w:val="00513BC6"/>
    <w:rsid w:val="00516C7B"/>
    <w:rsid w:val="00517FB0"/>
    <w:rsid w:val="00520759"/>
    <w:rsid w:val="00545B3C"/>
    <w:rsid w:val="00546102"/>
    <w:rsid w:val="00551495"/>
    <w:rsid w:val="00552BB0"/>
    <w:rsid w:val="00574960"/>
    <w:rsid w:val="00580BB3"/>
    <w:rsid w:val="005843F2"/>
    <w:rsid w:val="00590089"/>
    <w:rsid w:val="00591A3F"/>
    <w:rsid w:val="00595C9A"/>
    <w:rsid w:val="00596A7A"/>
    <w:rsid w:val="005A7DE6"/>
    <w:rsid w:val="005B21BE"/>
    <w:rsid w:val="005D0C31"/>
    <w:rsid w:val="005D68E3"/>
    <w:rsid w:val="0060727B"/>
    <w:rsid w:val="0061174A"/>
    <w:rsid w:val="0063251C"/>
    <w:rsid w:val="0063448A"/>
    <w:rsid w:val="00667D2D"/>
    <w:rsid w:val="00670E16"/>
    <w:rsid w:val="00677020"/>
    <w:rsid w:val="006A4689"/>
    <w:rsid w:val="006E138C"/>
    <w:rsid w:val="006E3352"/>
    <w:rsid w:val="006F2020"/>
    <w:rsid w:val="00716E8E"/>
    <w:rsid w:val="007178B3"/>
    <w:rsid w:val="007301FD"/>
    <w:rsid w:val="00735C16"/>
    <w:rsid w:val="00736F9F"/>
    <w:rsid w:val="00741A92"/>
    <w:rsid w:val="007436F0"/>
    <w:rsid w:val="007447AB"/>
    <w:rsid w:val="00753D0C"/>
    <w:rsid w:val="00771A2E"/>
    <w:rsid w:val="0079589D"/>
    <w:rsid w:val="007B004D"/>
    <w:rsid w:val="007B12F2"/>
    <w:rsid w:val="007C3C22"/>
    <w:rsid w:val="007D3227"/>
    <w:rsid w:val="007D3677"/>
    <w:rsid w:val="007D498A"/>
    <w:rsid w:val="007E12D0"/>
    <w:rsid w:val="007F6CE4"/>
    <w:rsid w:val="0080274D"/>
    <w:rsid w:val="00803D53"/>
    <w:rsid w:val="008238D0"/>
    <w:rsid w:val="008409EA"/>
    <w:rsid w:val="00852DBD"/>
    <w:rsid w:val="00854E97"/>
    <w:rsid w:val="00856955"/>
    <w:rsid w:val="008938DA"/>
    <w:rsid w:val="008B606E"/>
    <w:rsid w:val="008C14B5"/>
    <w:rsid w:val="008C467E"/>
    <w:rsid w:val="008D039B"/>
    <w:rsid w:val="008D6C09"/>
    <w:rsid w:val="008F09B3"/>
    <w:rsid w:val="008F3AB4"/>
    <w:rsid w:val="008F3FD6"/>
    <w:rsid w:val="008F50A2"/>
    <w:rsid w:val="009170F2"/>
    <w:rsid w:val="00925317"/>
    <w:rsid w:val="00935512"/>
    <w:rsid w:val="009410A9"/>
    <w:rsid w:val="009432D2"/>
    <w:rsid w:val="00943A91"/>
    <w:rsid w:val="00957419"/>
    <w:rsid w:val="0097517A"/>
    <w:rsid w:val="00976F7A"/>
    <w:rsid w:val="00987260"/>
    <w:rsid w:val="00992F4F"/>
    <w:rsid w:val="009933DE"/>
    <w:rsid w:val="009A19AB"/>
    <w:rsid w:val="009B7FD5"/>
    <w:rsid w:val="009C6410"/>
    <w:rsid w:val="009E5D66"/>
    <w:rsid w:val="009F5ABF"/>
    <w:rsid w:val="00A1408A"/>
    <w:rsid w:val="00A16455"/>
    <w:rsid w:val="00A53231"/>
    <w:rsid w:val="00A82EDE"/>
    <w:rsid w:val="00A92856"/>
    <w:rsid w:val="00AA50A1"/>
    <w:rsid w:val="00AB4AD9"/>
    <w:rsid w:val="00AD02FF"/>
    <w:rsid w:val="00AD752A"/>
    <w:rsid w:val="00AE7CDE"/>
    <w:rsid w:val="00AF0150"/>
    <w:rsid w:val="00B11667"/>
    <w:rsid w:val="00B16BD0"/>
    <w:rsid w:val="00B232A5"/>
    <w:rsid w:val="00B417BD"/>
    <w:rsid w:val="00B42F03"/>
    <w:rsid w:val="00B5427A"/>
    <w:rsid w:val="00B64263"/>
    <w:rsid w:val="00B74C5F"/>
    <w:rsid w:val="00B91A6F"/>
    <w:rsid w:val="00B9343B"/>
    <w:rsid w:val="00BC4F82"/>
    <w:rsid w:val="00BC52EA"/>
    <w:rsid w:val="00BD59DA"/>
    <w:rsid w:val="00BF0CCA"/>
    <w:rsid w:val="00C07488"/>
    <w:rsid w:val="00C35EF4"/>
    <w:rsid w:val="00C41555"/>
    <w:rsid w:val="00C43794"/>
    <w:rsid w:val="00C43BB9"/>
    <w:rsid w:val="00C50E98"/>
    <w:rsid w:val="00C51DA0"/>
    <w:rsid w:val="00C6058E"/>
    <w:rsid w:val="00C607F1"/>
    <w:rsid w:val="00C91E08"/>
    <w:rsid w:val="00C96F98"/>
    <w:rsid w:val="00CB2392"/>
    <w:rsid w:val="00CC727B"/>
    <w:rsid w:val="00CC75C9"/>
    <w:rsid w:val="00CD2B3B"/>
    <w:rsid w:val="00CD6360"/>
    <w:rsid w:val="00CE7FBA"/>
    <w:rsid w:val="00CF0197"/>
    <w:rsid w:val="00D00130"/>
    <w:rsid w:val="00D067A2"/>
    <w:rsid w:val="00D15BAD"/>
    <w:rsid w:val="00D210D8"/>
    <w:rsid w:val="00D21C3E"/>
    <w:rsid w:val="00D25008"/>
    <w:rsid w:val="00D319EF"/>
    <w:rsid w:val="00D359E6"/>
    <w:rsid w:val="00D37F2B"/>
    <w:rsid w:val="00D51750"/>
    <w:rsid w:val="00D756D2"/>
    <w:rsid w:val="00D844AD"/>
    <w:rsid w:val="00D909DE"/>
    <w:rsid w:val="00D92920"/>
    <w:rsid w:val="00DB60F4"/>
    <w:rsid w:val="00DB7817"/>
    <w:rsid w:val="00DD2EF2"/>
    <w:rsid w:val="00DE1CAF"/>
    <w:rsid w:val="00DF32FA"/>
    <w:rsid w:val="00E01BEE"/>
    <w:rsid w:val="00E1413C"/>
    <w:rsid w:val="00E4054C"/>
    <w:rsid w:val="00E43411"/>
    <w:rsid w:val="00E544AA"/>
    <w:rsid w:val="00E56C0B"/>
    <w:rsid w:val="00E56EAC"/>
    <w:rsid w:val="00E874E9"/>
    <w:rsid w:val="00E961D6"/>
    <w:rsid w:val="00EB1C29"/>
    <w:rsid w:val="00EB78ED"/>
    <w:rsid w:val="00EC1077"/>
    <w:rsid w:val="00EC3D55"/>
    <w:rsid w:val="00ED08E8"/>
    <w:rsid w:val="00F0215D"/>
    <w:rsid w:val="00F10F46"/>
    <w:rsid w:val="00F21128"/>
    <w:rsid w:val="00F430B4"/>
    <w:rsid w:val="00F5775D"/>
    <w:rsid w:val="00F6457E"/>
    <w:rsid w:val="00FB0D44"/>
    <w:rsid w:val="00FB0E29"/>
    <w:rsid w:val="00FC18B6"/>
    <w:rsid w:val="00FC3E8B"/>
    <w:rsid w:val="00FD3719"/>
    <w:rsid w:val="00FD46DA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2487B"/>
  <w15:docId w15:val="{96DFCC2A-0B3D-4F62-8895-8EBC2C62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35C16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552BB0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1F5053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kern w:val="2"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5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6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7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8">
    <w:name w:val="List Paragraph"/>
    <w:basedOn w:val="a2"/>
    <w:uiPriority w:val="34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9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a">
    <w:name w:val="footer"/>
    <w:basedOn w:val="a2"/>
    <w:link w:val="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b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8D039B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table" w:styleId="affc">
    <w:name w:val="Table Grid"/>
    <w:basedOn w:val="a5"/>
    <w:uiPriority w:val="39"/>
    <w:rsid w:val="008D039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文字"/>
    <w:basedOn w:val="a3"/>
    <w:link w:val="Char"/>
    <w:qFormat/>
    <w:rsid w:val="00145525"/>
    <w:pPr>
      <w:ind w:firstLine="480"/>
    </w:pPr>
  </w:style>
  <w:style w:type="paragraph" w:customStyle="1" w:styleId="affe">
    <w:name w:val="图注"/>
    <w:basedOn w:val="aff1"/>
    <w:link w:val="Char0"/>
    <w:qFormat/>
    <w:rsid w:val="00145525"/>
    <w:pPr>
      <w:spacing w:before="91" w:after="91"/>
    </w:pPr>
  </w:style>
  <w:style w:type="character" w:customStyle="1" w:styleId="Char">
    <w:name w:val="文字 Char"/>
    <w:link w:val="affd"/>
    <w:rsid w:val="00145525"/>
  </w:style>
  <w:style w:type="character" w:customStyle="1" w:styleId="13">
    <w:name w:val="页脚 字符1"/>
    <w:link w:val="affa"/>
    <w:uiPriority w:val="99"/>
    <w:rsid w:val="00145525"/>
    <w:rPr>
      <w:kern w:val="2"/>
      <w:sz w:val="18"/>
      <w:szCs w:val="18"/>
    </w:rPr>
  </w:style>
  <w:style w:type="character" w:customStyle="1" w:styleId="Char0">
    <w:name w:val="图注 Char"/>
    <w:link w:val="affe"/>
    <w:rsid w:val="00145525"/>
    <w:rPr>
      <w:rFonts w:ascii="黑体" w:eastAsia="黑体" w:hAnsi="黑体" w:cs="Arial"/>
      <w:kern w:val="2"/>
      <w:sz w:val="21"/>
      <w:szCs w:val="24"/>
    </w:rPr>
  </w:style>
  <w:style w:type="paragraph" w:styleId="afff">
    <w:name w:val="Subtitle"/>
    <w:basedOn w:val="a2"/>
    <w:next w:val="a2"/>
    <w:link w:val="14"/>
    <w:uiPriority w:val="11"/>
    <w:qFormat/>
    <w:rsid w:val="00145525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character" w:customStyle="1" w:styleId="afff0">
    <w:name w:val="副标题 字符"/>
    <w:uiPriority w:val="11"/>
    <w:rsid w:val="00145525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4">
    <w:name w:val="副标题 字符1"/>
    <w:link w:val="afff"/>
    <w:uiPriority w:val="11"/>
    <w:rsid w:val="00145525"/>
    <w:rPr>
      <w:rFonts w:ascii="Cambria" w:eastAsia="黑体" w:hAnsi="Cambria"/>
      <w:bCs/>
      <w:kern w:val="28"/>
      <w:sz w:val="28"/>
      <w:szCs w:val="32"/>
    </w:rPr>
  </w:style>
  <w:style w:type="table" w:customStyle="1" w:styleId="35">
    <w:name w:val="样式3"/>
    <w:basedOn w:val="a5"/>
    <w:uiPriority w:val="99"/>
    <w:rsid w:val="00145525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5">
    <w:name w:val="网格型1"/>
    <w:basedOn w:val="a5"/>
    <w:next w:val="affc"/>
    <w:uiPriority w:val="39"/>
    <w:rsid w:val="00145525"/>
    <w:rPr>
      <w:rFonts w:ascii="Calibri" w:eastAsia="Times New Roman" w:hAnsi="Calibr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Normal (Web)"/>
    <w:basedOn w:val="a2"/>
    <w:uiPriority w:val="99"/>
    <w:semiHidden/>
    <w:unhideWhenUsed/>
    <w:rsid w:val="001455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rsid w:val="00145525"/>
  </w:style>
  <w:style w:type="paragraph" w:customStyle="1" w:styleId="16">
    <w:name w:val="正文1"/>
    <w:basedOn w:val="a3"/>
    <w:link w:val="Char2"/>
    <w:qFormat/>
    <w:rsid w:val="00145525"/>
    <w:pPr>
      <w:ind w:firstLine="482"/>
    </w:pPr>
  </w:style>
  <w:style w:type="character" w:customStyle="1" w:styleId="Char2">
    <w:name w:val="正文 Char"/>
    <w:link w:val="16"/>
    <w:rsid w:val="00145525"/>
    <w:rPr>
      <w:kern w:val="2"/>
      <w:sz w:val="24"/>
      <w:szCs w:val="24"/>
    </w:rPr>
  </w:style>
  <w:style w:type="character" w:customStyle="1" w:styleId="afff2">
    <w:name w:val="页脚 字符"/>
    <w:uiPriority w:val="99"/>
    <w:rsid w:val="007B0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7872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1103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7265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556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7944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4555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29052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2953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964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1892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9594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09548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99845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6178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4257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724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customXml" Target="ink/ink2.xml"/><Relationship Id="rId39" Type="http://schemas.openxmlformats.org/officeDocument/2006/relationships/image" Target="media/image19.emf"/><Relationship Id="rId21" Type="http://schemas.openxmlformats.org/officeDocument/2006/relationships/image" Target="media/image9.png"/><Relationship Id="rId34" Type="http://schemas.openxmlformats.org/officeDocument/2006/relationships/customXml" Target="ink/ink6.xml"/><Relationship Id="rId42" Type="http://schemas.openxmlformats.org/officeDocument/2006/relationships/customXml" Target="ink/ink10.xml"/><Relationship Id="rId47" Type="http://schemas.openxmlformats.org/officeDocument/2006/relationships/image" Target="media/image23.emf"/><Relationship Id="rId50" Type="http://schemas.openxmlformats.org/officeDocument/2006/relationships/customXml" Target="ink/ink14.xml"/><Relationship Id="rId55" Type="http://schemas.openxmlformats.org/officeDocument/2006/relationships/image" Target="media/image27.emf"/><Relationship Id="rId63" Type="http://schemas.openxmlformats.org/officeDocument/2006/relationships/image" Target="media/image31.emf"/><Relationship Id="rId68" Type="http://schemas.openxmlformats.org/officeDocument/2006/relationships/customXml" Target="ink/ink23.xml"/><Relationship Id="rId76" Type="http://schemas.openxmlformats.org/officeDocument/2006/relationships/customXml" Target="ink/ink27.xml"/><Relationship Id="rId7" Type="http://schemas.openxmlformats.org/officeDocument/2006/relationships/endnotes" Target="endnotes.xml"/><Relationship Id="rId71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emf"/><Relationship Id="rId11" Type="http://schemas.openxmlformats.org/officeDocument/2006/relationships/image" Target="media/image4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18.emf"/><Relationship Id="rId40" Type="http://schemas.openxmlformats.org/officeDocument/2006/relationships/customXml" Target="ink/ink9.xml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8" Type="http://schemas.openxmlformats.org/officeDocument/2006/relationships/customXml" Target="ink/ink18.xml"/><Relationship Id="rId66" Type="http://schemas.openxmlformats.org/officeDocument/2006/relationships/customXml" Target="ink/ink22.xml"/><Relationship Id="rId74" Type="http://schemas.openxmlformats.org/officeDocument/2006/relationships/customXml" Target="ink/ink26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0.emf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15.emf"/><Relationship Id="rId44" Type="http://schemas.openxmlformats.org/officeDocument/2006/relationships/customXml" Target="ink/ink11.xml"/><Relationship Id="rId52" Type="http://schemas.openxmlformats.org/officeDocument/2006/relationships/customXml" Target="ink/ink15.xml"/><Relationship Id="rId60" Type="http://schemas.openxmlformats.org/officeDocument/2006/relationships/customXml" Target="ink/ink19.xml"/><Relationship Id="rId65" Type="http://schemas.openxmlformats.org/officeDocument/2006/relationships/image" Target="media/image32.emf"/><Relationship Id="rId73" Type="http://schemas.openxmlformats.org/officeDocument/2006/relationships/image" Target="media/image36.emf"/><Relationship Id="rId78" Type="http://schemas.openxmlformats.org/officeDocument/2006/relationships/header" Target="header4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customXml" Target="ink/ink4.xml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48" Type="http://schemas.openxmlformats.org/officeDocument/2006/relationships/customXml" Target="ink/ink13.xml"/><Relationship Id="rId56" Type="http://schemas.openxmlformats.org/officeDocument/2006/relationships/customXml" Target="ink/ink17.xml"/><Relationship Id="rId64" Type="http://schemas.openxmlformats.org/officeDocument/2006/relationships/customXml" Target="ink/ink21.xml"/><Relationship Id="rId69" Type="http://schemas.openxmlformats.org/officeDocument/2006/relationships/image" Target="media/image34.emf"/><Relationship Id="rId77" Type="http://schemas.openxmlformats.org/officeDocument/2006/relationships/image" Target="media/image38.emf"/><Relationship Id="rId8" Type="http://schemas.openxmlformats.org/officeDocument/2006/relationships/image" Target="media/image1.png"/><Relationship Id="rId51" Type="http://schemas.openxmlformats.org/officeDocument/2006/relationships/image" Target="media/image25.emf"/><Relationship Id="rId72" Type="http://schemas.openxmlformats.org/officeDocument/2006/relationships/customXml" Target="ink/ink25.xm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59" Type="http://schemas.openxmlformats.org/officeDocument/2006/relationships/image" Target="media/image29.emf"/><Relationship Id="rId67" Type="http://schemas.openxmlformats.org/officeDocument/2006/relationships/image" Target="media/image33.emf"/><Relationship Id="rId20" Type="http://schemas.openxmlformats.org/officeDocument/2006/relationships/image" Target="media/image8.png"/><Relationship Id="rId41" Type="http://schemas.openxmlformats.org/officeDocument/2006/relationships/image" Target="media/image20.emf"/><Relationship Id="rId54" Type="http://schemas.openxmlformats.org/officeDocument/2006/relationships/customXml" Target="ink/ink16.xml"/><Relationship Id="rId62" Type="http://schemas.openxmlformats.org/officeDocument/2006/relationships/customXml" Target="ink/ink20.xml"/><Relationship Id="rId70" Type="http://schemas.openxmlformats.org/officeDocument/2006/relationships/customXml" Target="ink/ink24.xml"/><Relationship Id="rId75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image" Target="media/image24.emf"/><Relationship Id="rId57" Type="http://schemas.openxmlformats.org/officeDocument/2006/relationships/image" Target="media/image28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7.9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0,'0'0'9'0,"0"0"-7"15,0 0 14-15,0 0-14 16,0 0 0-16,3 2 2 16,-1 0 0-16,3 0-4 15,-1 0 0-15,1 4 4 16,4 0 0-16,1 3 0 15,-1-1 0-15,5 0-1 16,7 5 0-16,3-1-1 0,1 1 1 16,1-1-2-16,2 1 1 15,-4-1-1-15,-3-1 0 16,0-3 0-16,-2-2 0 16,-3 1-1-16,0-3 1 15,-2-4-5-15,1 2 0 16,-1-4-5-16,-3-5 0 15,3-1-3-15,-2 0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1.7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45 17 0,'-2'-2'8'0,"4"2"0"0,-2 0 5 0,0 0-11 16,0 0 0-16,0 0 2 15,0 0 0-15,0 0-5 16,0 0 1-16,0 0 3 16,5 0 0-16,0-3-1 15,2 1 1-15,2-2-2 16,3-2 1-16,2 2-1 15,0 0 1-15,0-1-1 16,0-1 0-16,-2 2 0 16,-3 2 1-16,-2 0-1 15,3 2 0-15,-6 0 0 16,1 2 0-16,-3 2 0 16,-2 0 0-16,0 3 0 15,-2 1 0-15,0 2-1 16,-1 1 1-16,-1-1-1 15,-1 3 1-15,0-5-1 16,0 4 0-16,1-1 0 16,-3 1 0-16,0 1-4 15,0-3 1-15,0 1-6 0,0-1 0 16,2-6-2-16,0-2 0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1.2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13 0,'5'-5'6'0,"-3"3"3"0,3 0 5 0,-5 2-11 16,4 0 0-16,1 0 3 15,0 2 1-15,0 3-8 16,-1 1 0-16,1 4 5 15,-3 3 1-15,1 3-3 16,-1 1 1-16,0-2-2 16,1-3 1-16,-1-4-1 15,0 1 0-15,-2-3-2 16,0 0 1-16,0-4-4 16,0-2 1-16,0 0-7 15,3-10 1-15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0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2 20 0,'-7'-2'10'0,"7"2"-2"16,0 0 8-16,2 5-12 15,0-3 0-15,5 4 1 16,0-4 0-16,0 2-7 16,5 2 1-16,-3-1 5 15,1-1 0-15,-1 2-3 16,1-2 1-16,-3 0-2 16,0 0 0-16,-3-1-9 15,1 1 1-15,2-2-2 16,0 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9.9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71 23 0,'12'-2'11'0,"4"-11"-9"16,-9 9 20-16,5 0-20 15,2-2 0-15,-4-3 2 16,-1 1 0-16,0 0-5 16,-2 2 0-16,0-1 3 0,0 7 1 15,-2-4-1 1,0 6 0-16,-1-2 0 0,-1 2 0 15,-3 5-1-15,0 1 1 16,-3 2-1-16,1 7 0 16,-5 4 0-16,-5 4 0 15,-4 0-1-15,-5 2 1 16,-5 0-1-16,-2 0 1 16,2-4-2-16,3 0 0 15,2-2-4-15,2-5 1 16,3-3-7-16,2-7 0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9.5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190 0 18 0,'0'-2'9'0,"0"4"-5"0,0-2 14 16,0 0-15-16,0 4 0 15,0 3 2-15,-3 1 1 16,1 2-8-16,-5 7 1 16,0 6 4-16,-5 2 1 15,-7 6-2-15,3 3 0 16,-7 1-2-16,-1 0 1 15,3-1-3-15,2-7 1 0,5-4-7 16,3-5 0-16,4-5-1 16,2-5 0-16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8.9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0,'0'0'9'0,"5"0"-8"0,-5 0 16 16,0 0-16-16,0 0 1 15,0 0 0-15,0 3 1 16,0 1-4-16,0 0 1 16,0 2 2-16,0 0 1 15,0 3-1-15,0-1 0 16,0 4-1-16,-2 1 1 16,2 4-1-16,-3 6 1 15,3 2-2-15,0 2 0 16,0 0 1-16,-2 0 0 0,2-6-1 15,-2-1 1-15,2-3-1 16,0-4 1-16,2-5 0 16,3-6 0-16,2-6 0 15,0-5 0-15,2-7 0 16,1-7 0-16,1-4-1 16,1 0 1-16,2-2-4 15,2-1 0-15,6-1-6 16,-1 0 1-16,2-2-2 15,-2 4 1-15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8.3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99 24 0,'0'6'12'0,"5"-8"-12"0,-1 2 22 16,3-4-20-16,1 0 1 15,3 0 1-15,1-3 1 16,0-1-7-16,2-2 1 15,0-1 3-15,0 1 1 16,0-1-2-16,-2 1 0 16,-1 2-1-16,1 1 0 15,-3 1-3-15,-2 2 0 16,-2 2-6-16,-5 2 1 16,0 0-1-16,0 4 0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8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50 23 0,'-2'-2'11'0,"2"6"-8"0,0-4 14 15,2 0-15-15,0-2 0 16,5 2 2-16,-2 0 1 16,2-4-6-16,2 0 1 0,1 0 3 15,1-3 1-15,1 1-2 16,-2 0 0-16,-1 0-1 15,-2 1 0-15,0 1-1 16,-2 0 1-16,-1 4-5 16,-1 0 1-16,-3 4-5 15,-3-2 1-15,1 5-3 16,-3-3 0-16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7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71 22 0,'-2'4'11'0,"2"-4"-7"15,0 0 18-15,2 0-19 16,3-2 1-16,2 0 1 16,0-5 0-16,2 3-7 15,3-4 1-15,2 0 4 16,0-3 0-16,0 3-2 16,0-1 1-16,-2 3-1 15,-5 2 0-15,0 2-2 16,-3-2 0-16,1 4-4 15,-5 0 1-15,0 4-7 16,0 2 1-16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7.2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8 11 0,'0'-4'5'0,"5"2"8"0,-5 0-3 16,0 2-7-16,0 0 0 15,0 0 2-15,0 0 1 16,0 0-6-16,0 2 0 15,0 4 5-15,-2 5 0 16,-1 5-2-16,-1 9 1 16,-1 4-2-16,-2 5 1 0,-5 1-3 15,-4 0 1 1,-1-1-4-16,1-3 1 0,0-2-5 16,-3-4 1-16,5-4-4 15,7-4 1-15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7.3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0 22 0,'0'4'11'0,"0"4"-8"0,0-5 19 0,0 3-19 15,0 2 0-15,0 5 1 16,-2 1 1-16,0 5-7 16,-3 2 1-16,0 2 4 15,0 2 0-15,1-3-2 16,-3-1 0-16,0-4-1 15,-3 2 1-15,1-3-3 16,0-5 0-16,4-5-6 16,0-2 0-16,3-6-2 15,0-2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6.4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58 27 0,'5'9'13'0,"11"-9"-8"0,-9-7 21 16,2 1-25-16,1-2 0 16,-1 2 1-16,0-3 0 15,1 3-3-15,-3 0 1 16,0 2 1-16,0-1 1 15,-2 3-5-15,-1 0 0 16,-1 0-7-16,6-2 1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6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19 21 0,'-7'2'10'0,"19"-2"-4"0,-8-2 12 0,3-1-17 15,0 1 0-15,0-4 3 16,0 4 0-16,0 0-4 16,1 0 0-16,-4 0 2 15,1 2 1-15,0 0-1 16,-3 2 1-16,-2 2-2 15,-2 4 0-15,-1-1 0 16,1 1 0-16,-3 2-2 16,-4 1 1-16,-1 1-5 15,-1-1 0-15,-1 1-5 16,5-3 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5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0,'5'2'11'0,"-3"2"-6"15,0-4 14-15,1 2-17 16,-1 3 1-16,3 1 0 16,-3 2 1-16,1 0-6 15,-1 3 1-15,3 1 3 16,-1-3 0-16,-1 3-1 15,-1-6 0-15,-2-3-2 16,2 3 1-16,-2-2-5 16,0-4 1-16,0 0-5 0,0-8 1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5.4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67 13 0,'-4'4'6'0,"1"3"0"0,3-7 8 16,0 0-13-16,3 0 0 16,-3 0 2-16,4 0 1 15,1-3-4-15,7 1 0 16,2 0 4-16,2 0 1 16,1-2-1-16,1 2 0 15,1-4-1-15,0 2 1 16,0-3-2-16,-3-1 1 15,0 0-2-15,-2 1 1 16,0 1-2-16,-2 4 1 0,-2-4-1 16,-3 0 1-16,0 3-1 15,-3 3 1-15,-4 0-3 16,0 3 1-16,0-1-4 16,0 0 1-16,-2 2-6 15,2-2 0-15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4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20 0,'3'2'10'0,"-1"6"-5"0,-2-4 12 16,0 0-15-16,0 5 0 16,0 1 2-16,0 3 0 15,0 1-5-15,-2 3 0 16,-1-5 3-16,1 3 0 16,0-3-3-16,-1 1 0 15,-1-3-6-15,1-1 1 16,1-7-3-16,-3 2 1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4.7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50 23 0,'-19'8'11'0,"28"-8"-10"0,-4 0 18 0,0 2-18 16,2-2 0 0,14-6 4-1,2 2 0-15,-2-2-6 16,-2-3 1-16,-3 1 2 16,-4 2 1-16,0-1-1 15,-3 3 1-15,-2 0-3 16,-2 2 1-16,-3 2-1 15,-2 0 0-15,0 0-5 16,0 0 1-16,-2 0-5 16,2-4 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3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88 17 0,'-2'-2'8'0,"0"4"0"0,2-2 6 0,0 0-14 16,0 0 1-16,2 0 1 15,3 0 0-15,2-4-2 16,4-3 0-16,8 1 2 16,2 2 0-16,0-2 0 15,0 0 1-15,3-1-1 16,-3 1 0-16,-2 0-1 16,-3 2 1-16,-2-1 0 15,0 1 0-15,-2 0-2 16,0 0 1-16,-3 0-1 15,3 2 1-15,-5 0-1 16,0 0 1-16,-3-1-1 16,1 1 0-16,-3 2 0 15,3 0 1-15,-5 0-1 16,0 0 0-16,0 0 0 0,0 0 0 16,0 0 0-16,2 0 1 15,-2 0-2-15,3 0 1 16,-3 0 0-16,0 0 0 15,0 0 0-15,2 0 0 16,-2 0 0-16,2 2 1 16,-2 1-1-16,3-1 1 15,-3 2-1-15,0 2 1 16,-3 0 0-16,3 1 0 16,0 1-1-16,3 6 1 15,-1 5-1-15,0 4 1 0,3 0 0 16,0 4 0-16,0 2 0 15,-1 5 0-15,1-5 0 16,-3 0 1-16,3 0-1 16,-3-2 0-16,3 2-1 15,0 4 1-15,-3-1 0 16,0-3 0-16,1-2-1 16,-1 2 1-16,0-4-1 15,1-2 1-15,-1-2-1 16,0-2 0-16,1-7 1 15,-1 3 0-15,0-3 0 16,-2-4 0-16,3-1 0 16,-3-1 0-16,0-2 0 15,0 0 0-15,0 0-1 16,0 1 1-16,0-1-1 16,0-2 0-16,0 0 0 0,0 0 0 15,0-2 0-15,0 2 1 16,0-2-1-16,-3 2 0 15,3-2 0-15,-2 0 0 16,0-2 0-16,-1 0 1 16,1 2-2-16,0-4 0 15,-3 0-3-15,0-5 1 16,-4-1-3-16,0-5 0 16,-3-3-6-16,-2-3 1 15,2-10-1-15,3-7 0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0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10 0,'0'-2'5'0,"2"-3"2"16,-2 5 5-16,0 0-10 15,0 0 1-15,0 0 1 0,0 0 1 16,3 0-5 0,-1 3 0-16,0 5 4 0,1 6 1 15,1 5-2-15,-1 10 1 16,-1 3-1-16,-2 5 0 16,0 1-1-16,0 3 0 15,0 3-1-15,-2-2 0 16,-1-7-1-16,1-4 1 15,0-4-4-15,2-6 0 16,0-8-7-16,2-7 1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6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0 111 12 0,'-2'-2'6'0,"11"-5"2"0,-2 5 4 16,-4 0-10-16,1 0 0 16,1 2 1-16,-5 0 0 15,0 0-3-15,5 0 0 16,-5 0 3-16,4 0 0 15,3 0 0-15,1-2 0 16,1 0 0-16,3-2 1 16,2-2-2-16,2-1 1 0,3-1-1 15,0 0 0 1,-1-1 0-16,1-1 0 0,-3 4-1 16,-2 0 0-16,-4 1-1 15,6 1 1-15,-2 2-1 16,-4 0 1-16,4 0-1 15,-5 0 1-15,-2 2-1 16,0 0 1-16,0-2-2 16,-2 2 1-16,0-2-4 15,-5 2 0-15,0 0-4 16,-5-2 0-16,0 0-3 16,0-1 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6.1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33 21 0,'-2'2'10'0,"2"-4"-3"0,0 2 10 16,2 0-14-16,3 0 1 16,2 0 1-16,2-2 0 15,0 2-6-15,3-2 0 16,2-2 4-16,3 0 1 15,-1 2-3-15,-2-3 1 16,0 1-1-16,-2 0 0 0,-3 2 0 16,-2 0 0-16,-2 0-1 15,0 2 1-15,-3 0-3 16,-2 0 1-16,0 0-7 16,-2 2 1-16,-1-2-4 15,-1 4 0-15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5.3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59 17 0,'-5'0'8'0,"12"0"-5"0,-7 0 13 16,5-2-13-16,-3-3 0 16,3 1 3-16,2-2 1 15,0 2-8-15,0 0 1 16,0 0 5-16,0-3 0 15,0 5-2-15,0-2 0 0,0 2-1 16,0 0 0-16,0-2-1 16,0 2 0-16,0 2-1 15,-2-5 1-15,0 3-5 16,-3 2 0-16,0 2-7 16,1 3 1-16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5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29 17 0,'0'6'8'0,"-3"-14"0"0,3 6 5 16,0 2-12-16,0 2 0 16,0-2 2-16,0 0 0 15,5 0-3-15,0-4 1 16,2 0 3-16,2 0 0 0,3-1-1 15,-3 1 0-15,5 2-1 16,-2 0 1-16,-3 0-2 16,-4 2 1-16,4 0-1 15,-4 0 0-15,0 0-1 16,-3 0 1-16,-2 2-4 16,0-2 1-16,0 2-6 15,-2 0 0-15,-1 0-2 16,1 2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4.6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20 0,'0'2'10'0,"-2"0"-6"16,2-2 15-16,2 2-18 0,0 1 0 16,5-3 3-1,0 0 0-15,3-3-5 16,-1 1 1-16,8-2 2 0,-3 0 1 15,0 2-2-15,-3 0 1 16,-1 0-1-16,-3 2 0 16,2 2 0-16,-4 0 0 15,-3 2 0-15,1 2 1 16,-3 3-1-16,0-1 0 16,0 0 0-16,-3 1 0 15,3-1-1-15,0 0 1 0,-2 3-1 16,0 1 0-1,-1 5 0-15,1 0 1 0,0-1-1 16,-3 1 1-16,5-1-1 16,-3-5 1-16,1-1-1 15,0-3 1-15,-1-3-6 16,1-2 1-16,0-2-7 16,-3-6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3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 0,'-2'0'2'0,"14"0"6"15,-12 0-13-15,0 0 8 16,2 4 1-16,0-2 4 16,1 2 1-16,-3 0-9 15,4 2 0-15,-1 5 6 16,-3-1 1-16,2 3-2 16,-2-1 1-16,2 5-3 15,1-5 1-15,-1 1-3 0,0-3 1 16,1-1-1-16,-3-1 1 15,0 0-4-15,0-2 0 16,0-4-4-16,0 1 1 16,0-3-4-16,4 0 1 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2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52 21 0,'0'-2'10'0,"2"-3"-6"16,-2 5 16-16,5-2-17 15,2-2 0-15,0-2 2 16,0 4 0-16,0 0-6 16,0 0 0-16,2-2 4 15,1 1 1-15,-1-1-2 16,0 2 1-16,1-2-2 15,-3 0 1-15,0 4-1 0,-3-4 0 16,1 4-5 0,-5 0 0-16,2-2-7 0,-2 2 1 15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991D4-3A79-4F97-9480-2935EE9D1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14</Pages>
  <Words>783</Words>
  <Characters>4469</Characters>
  <Application>Microsoft Office Word</Application>
  <DocSecurity>0</DocSecurity>
  <PresentationFormat/>
  <Lines>37</Lines>
  <Paragraphs>10</Paragraphs>
  <Slides>0</Slides>
  <Notes>0</Notes>
  <HiddenSlides>0</HiddenSlides>
  <MMClips>0</MMClips>
  <ScaleCrop>false</ScaleCrop>
  <Manager/>
  <Company>HUST</Company>
  <LinksUpToDate>false</LinksUpToDate>
  <CharactersWithSpaces>5242</CharactersWithSpaces>
  <SharedDoc>false</SharedDoc>
  <HLinks>
    <vt:vector size="180" baseType="variant">
      <vt:variant>
        <vt:i4>1048631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_Toc474703741</vt:lpwstr>
      </vt:variant>
      <vt:variant>
        <vt:i4>1048631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_Toc474703740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_Toc474703739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_Toc474703738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_Toc474703737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_Toc474703736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_Toc474703735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_Toc474703734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_Toc474703733</vt:lpwstr>
      </vt:variant>
      <vt:variant>
        <vt:i4>1507383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_Toc474703732</vt:lpwstr>
      </vt:variant>
      <vt:variant>
        <vt:i4>1507383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_Toc474703731</vt:lpwstr>
      </vt:variant>
      <vt:variant>
        <vt:i4>1507383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_Toc474703730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_Toc474703729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_Toc474703728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_Toc474703727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_Toc474703726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_Toc474703725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_Toc474703724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_Toc474703723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_Toc474703722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_Toc474703721</vt:lpwstr>
      </vt:variant>
      <vt:variant>
        <vt:i4>1441847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_Toc474703720</vt:lpwstr>
      </vt:variant>
      <vt:variant>
        <vt:i4>1376311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_Toc474703719</vt:lpwstr>
      </vt:variant>
      <vt:variant>
        <vt:i4>1376311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_Toc474703718</vt:lpwstr>
      </vt:variant>
      <vt:variant>
        <vt:i4>1376311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_Toc474703717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_Toc474703716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_Toc474703715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_Toc474703714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_Toc474703713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Frisk Lumos</cp:lastModifiedBy>
  <cp:revision>74</cp:revision>
  <cp:lastPrinted>2015-02-28T08:26:00Z</cp:lastPrinted>
  <dcterms:created xsi:type="dcterms:W3CDTF">2017-02-12T16:11:00Z</dcterms:created>
  <dcterms:modified xsi:type="dcterms:W3CDTF">2018-05-09T11:24:00Z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